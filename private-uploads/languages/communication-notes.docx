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76BE7DE" w14:textId="77777777" w:rsidR="001D57DB" w:rsidRPr="001C2647" w:rsidRDefault="001D57DB" w:rsidP="004614C2">
      <w:pPr>
        <w:pStyle w:val="Heading2"/>
      </w:pPr>
    </w:p>
    <w:p w14:paraId="71AAFCBF" w14:textId="77777777" w:rsidR="001A6385" w:rsidRPr="001C2647" w:rsidRDefault="001A6385">
      <w:pPr>
        <w:tabs>
          <w:tab w:val="left" w:pos="360"/>
        </w:tabs>
        <w:jc w:val="both"/>
        <w:rPr>
          <w:rFonts w:ascii="Times New Roman" w:hAnsi="Times New Roman" w:cs="Times New Roman"/>
          <w:b/>
          <w:u w:val="single"/>
        </w:rPr>
      </w:pPr>
    </w:p>
    <w:p w14:paraId="47AF2811" w14:textId="77777777" w:rsidR="001A6385" w:rsidRPr="007571EB" w:rsidRDefault="001A6385" w:rsidP="001A6385">
      <w:pPr>
        <w:pStyle w:val="BodyText"/>
        <w:tabs>
          <w:tab w:val="left" w:pos="733"/>
        </w:tabs>
        <w:ind w:left="33"/>
        <w:jc w:val="center"/>
        <w:rPr>
          <w:rFonts w:ascii="Times New Roman" w:hAnsi="Times New Roman" w:cs="Times New Roman"/>
          <w:b/>
        </w:rPr>
      </w:pPr>
      <w:r w:rsidRPr="001C2647">
        <w:rPr>
          <w:rStyle w:val="Hyperlink"/>
          <w:rFonts w:ascii="Times New Roman" w:hAnsi="Times New Roman" w:cs="Times New Roman"/>
          <w:b/>
          <w:bCs/>
          <w:color w:val="000000"/>
        </w:rPr>
        <w:t>UNIT-I</w:t>
      </w:r>
    </w:p>
    <w:p w14:paraId="25A0F79C" w14:textId="77777777" w:rsidR="00514C59" w:rsidRPr="001C2647" w:rsidRDefault="00514C59" w:rsidP="00514C59">
      <w:pPr>
        <w:shd w:val="clear" w:color="auto" w:fill="FFFFFF"/>
        <w:spacing w:line="360" w:lineRule="atLeast"/>
        <w:textAlignment w:val="baseline"/>
        <w:outlineLvl w:val="3"/>
        <w:rPr>
          <w:rFonts w:ascii="Times New Roman" w:eastAsia="Times New Roman" w:hAnsi="Times New Roman" w:cs="Times New Roman"/>
          <w:b/>
          <w:bCs/>
          <w:color w:val="7030A0"/>
          <w:bdr w:val="none" w:sz="0" w:space="0" w:color="auto" w:frame="1"/>
        </w:rPr>
      </w:pPr>
      <w:r w:rsidRPr="001C2647">
        <w:rPr>
          <w:rFonts w:ascii="Times New Roman" w:eastAsia="Times New Roman" w:hAnsi="Times New Roman" w:cs="Times New Roman"/>
          <w:b/>
          <w:bCs/>
          <w:color w:val="7030A0"/>
          <w:bdr w:val="none" w:sz="0" w:space="0" w:color="auto" w:frame="1"/>
        </w:rPr>
        <w:t>Meaning of Communication:</w:t>
      </w:r>
    </w:p>
    <w:p w14:paraId="2B47D093" w14:textId="77777777" w:rsidR="00514C59" w:rsidRPr="001C2647" w:rsidRDefault="00514C59" w:rsidP="00514C59">
      <w:pPr>
        <w:shd w:val="clear" w:color="auto" w:fill="FFFFFF"/>
        <w:spacing w:after="288" w:line="360" w:lineRule="atLeast"/>
        <w:textAlignment w:val="baseline"/>
        <w:rPr>
          <w:rFonts w:ascii="Times New Roman" w:eastAsia="Times New Roman" w:hAnsi="Times New Roman" w:cs="Times New Roman"/>
        </w:rPr>
      </w:pPr>
      <w:r w:rsidRPr="001C2647">
        <w:rPr>
          <w:rFonts w:ascii="Times New Roman" w:eastAsia="Times New Roman" w:hAnsi="Times New Roman" w:cs="Times New Roman"/>
        </w:rPr>
        <w:t xml:space="preserve">Communication can broadly be defined as exchange of ideas, messages and information between two or more persons, through a medium, in a manner that the sender and the receiver understand the message in the common </w:t>
      </w:r>
      <w:r w:rsidR="00693E49" w:rsidRPr="001C2647">
        <w:rPr>
          <w:rFonts w:ascii="Times New Roman" w:eastAsia="Times New Roman" w:hAnsi="Times New Roman" w:cs="Times New Roman"/>
        </w:rPr>
        <w:t>sense that</w:t>
      </w:r>
      <w:r w:rsidRPr="001C2647">
        <w:rPr>
          <w:rFonts w:ascii="Times New Roman" w:eastAsia="Times New Roman" w:hAnsi="Times New Roman" w:cs="Times New Roman"/>
        </w:rPr>
        <w:t xml:space="preserve"> is, they develop common understanding of the message.</w:t>
      </w:r>
    </w:p>
    <w:p w14:paraId="7D195404" w14:textId="77777777" w:rsidR="00514C59" w:rsidRPr="001C2647" w:rsidRDefault="00514C59" w:rsidP="00514C59">
      <w:pPr>
        <w:shd w:val="clear" w:color="auto" w:fill="FFFFFF"/>
        <w:spacing w:after="288" w:line="360" w:lineRule="atLeast"/>
        <w:textAlignment w:val="baseline"/>
        <w:rPr>
          <w:rFonts w:ascii="Times New Roman" w:eastAsia="Times New Roman" w:hAnsi="Times New Roman" w:cs="Times New Roman"/>
        </w:rPr>
      </w:pPr>
      <w:r w:rsidRPr="001C2647">
        <w:rPr>
          <w:rFonts w:ascii="Times New Roman" w:eastAsia="Times New Roman" w:hAnsi="Times New Roman" w:cs="Times New Roman"/>
        </w:rPr>
        <w:t>The word communication is derived from the Latin word ‘</w:t>
      </w:r>
      <w:proofErr w:type="spellStart"/>
      <w:r w:rsidRPr="001C2647">
        <w:rPr>
          <w:rFonts w:ascii="Times New Roman" w:eastAsia="Times New Roman" w:hAnsi="Times New Roman" w:cs="Times New Roman"/>
          <w:b/>
        </w:rPr>
        <w:t>communicare</w:t>
      </w:r>
      <w:proofErr w:type="spellEnd"/>
      <w:r w:rsidRPr="001C2647">
        <w:rPr>
          <w:rFonts w:ascii="Times New Roman" w:eastAsia="Times New Roman" w:hAnsi="Times New Roman" w:cs="Times New Roman"/>
        </w:rPr>
        <w:t xml:space="preserve">’, which means to share, impart, participate, exchange, transmit or to make common. It </w:t>
      </w:r>
      <w:r w:rsidR="00693E49" w:rsidRPr="001C2647">
        <w:rPr>
          <w:rFonts w:ascii="Times New Roman" w:eastAsia="Times New Roman" w:hAnsi="Times New Roman" w:cs="Times New Roman"/>
        </w:rPr>
        <w:t>emphasizes</w:t>
      </w:r>
      <w:r w:rsidRPr="001C2647">
        <w:rPr>
          <w:rFonts w:ascii="Times New Roman" w:eastAsia="Times New Roman" w:hAnsi="Times New Roman" w:cs="Times New Roman"/>
        </w:rPr>
        <w:t xml:space="preserve"> on sharing common information, ideas and messages. It is not merely issuing orders and instructions.</w:t>
      </w:r>
    </w:p>
    <w:p w14:paraId="4FB91BA2" w14:textId="77777777" w:rsidR="00514C59" w:rsidRDefault="00441B41" w:rsidP="00514C59">
      <w:pPr>
        <w:rPr>
          <w:rFonts w:ascii="Times New Roman" w:hAnsi="Times New Roman" w:cs="Times New Roman"/>
          <w:b/>
        </w:rPr>
      </w:pPr>
      <w:r>
        <w:rPr>
          <w:rFonts w:ascii="Times New Roman" w:hAnsi="Times New Roman" w:cs="Times New Roman"/>
          <w:b/>
        </w:rPr>
        <w:t>Defini</w:t>
      </w:r>
      <w:r w:rsidR="00514C59" w:rsidRPr="001C2647">
        <w:rPr>
          <w:rFonts w:ascii="Times New Roman" w:hAnsi="Times New Roman" w:cs="Times New Roman"/>
          <w:b/>
        </w:rPr>
        <w:t>tion:-</w:t>
      </w:r>
    </w:p>
    <w:p w14:paraId="0F16B288" w14:textId="77777777" w:rsidR="004614C2" w:rsidRDefault="004614C2" w:rsidP="00514C59">
      <w:pPr>
        <w:rPr>
          <w:rFonts w:ascii="Times New Roman" w:hAnsi="Times New Roman" w:cs="Times New Roman"/>
          <w:b/>
        </w:rPr>
      </w:pPr>
    </w:p>
    <w:p w14:paraId="38290E2E" w14:textId="77777777" w:rsidR="004614C2" w:rsidRPr="004614C2" w:rsidRDefault="004614C2" w:rsidP="004614C2">
      <w:pPr>
        <w:rPr>
          <w:rFonts w:ascii="Times New Roman" w:hAnsi="Times New Roman" w:cs="Times New Roman"/>
          <w:b/>
        </w:rPr>
      </w:pPr>
      <w:r w:rsidRPr="004614C2">
        <w:rPr>
          <w:rFonts w:ascii="Times New Roman" w:hAnsi="Times New Roman" w:cs="Times New Roman"/>
          <w:b/>
        </w:rPr>
        <w:t>Shorter Oxford English Dictionary:</w:t>
      </w:r>
    </w:p>
    <w:p w14:paraId="1A11BFDF" w14:textId="77777777" w:rsidR="004614C2" w:rsidRPr="004614C2" w:rsidRDefault="004614C2" w:rsidP="004614C2">
      <w:pPr>
        <w:rPr>
          <w:rFonts w:ascii="Times New Roman" w:hAnsi="Times New Roman" w:cs="Times New Roman"/>
          <w:b/>
        </w:rPr>
      </w:pPr>
      <w:r w:rsidRPr="004614C2">
        <w:rPr>
          <w:rFonts w:ascii="Times New Roman" w:hAnsi="Times New Roman" w:cs="Times New Roman"/>
          <w:b/>
        </w:rPr>
        <w:t xml:space="preserve">“Imparting, conveying or exchange of ideas, knowledge </w:t>
      </w:r>
      <w:proofErr w:type="spellStart"/>
      <w:r w:rsidRPr="004614C2">
        <w:rPr>
          <w:rFonts w:ascii="Times New Roman" w:hAnsi="Times New Roman" w:cs="Times New Roman"/>
          <w:b/>
        </w:rPr>
        <w:t>etc</w:t>
      </w:r>
      <w:proofErr w:type="spellEnd"/>
      <w:r w:rsidRPr="004614C2">
        <w:rPr>
          <w:rFonts w:ascii="Times New Roman" w:hAnsi="Times New Roman" w:cs="Times New Roman"/>
          <w:b/>
        </w:rPr>
        <w:t xml:space="preserve"> by speech, writing or signs.”</w:t>
      </w:r>
    </w:p>
    <w:p w14:paraId="35FA9A97" w14:textId="77777777" w:rsidR="004614C2" w:rsidRPr="004614C2" w:rsidRDefault="004614C2" w:rsidP="004614C2">
      <w:pPr>
        <w:rPr>
          <w:rFonts w:ascii="Times New Roman" w:hAnsi="Times New Roman" w:cs="Times New Roman"/>
          <w:b/>
        </w:rPr>
      </w:pPr>
    </w:p>
    <w:p w14:paraId="2782BC73" w14:textId="77777777" w:rsidR="004614C2" w:rsidRDefault="004614C2" w:rsidP="004614C2">
      <w:pPr>
        <w:rPr>
          <w:rFonts w:ascii="Times New Roman" w:hAnsi="Times New Roman" w:cs="Times New Roman"/>
          <w:b/>
        </w:rPr>
      </w:pPr>
      <w:r w:rsidRPr="004614C2">
        <w:rPr>
          <w:rFonts w:ascii="Times New Roman" w:hAnsi="Times New Roman" w:cs="Times New Roman"/>
          <w:b/>
        </w:rPr>
        <w:t>Webster Dictionary:</w:t>
      </w:r>
    </w:p>
    <w:p w14:paraId="6C97BF94" w14:textId="40EB8CBB" w:rsidR="004614C2" w:rsidRDefault="004614C2" w:rsidP="004614C2">
      <w:pPr>
        <w:rPr>
          <w:rFonts w:ascii="Times New Roman" w:hAnsi="Times New Roman" w:cs="Times New Roman"/>
          <w:b/>
        </w:rPr>
      </w:pPr>
      <w:r w:rsidRPr="004614C2">
        <w:rPr>
          <w:rFonts w:ascii="Times New Roman" w:hAnsi="Times New Roman" w:cs="Times New Roman"/>
          <w:b/>
        </w:rPr>
        <w:t>“The art of expressing ideas” or “the science of transmitting information”</w:t>
      </w:r>
      <w:r>
        <w:rPr>
          <w:rFonts w:ascii="Times New Roman" w:hAnsi="Times New Roman" w:cs="Times New Roman"/>
          <w:b/>
          <w:noProof/>
        </w:rPr>
        <w:drawing>
          <wp:inline distT="0" distB="0" distL="0" distR="0" wp14:anchorId="5A1F65E2" wp14:editId="39F10F46">
            <wp:extent cx="1200785" cy="749935"/>
            <wp:effectExtent l="0" t="0" r="0" b="0"/>
            <wp:docPr id="196700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00785" cy="749935"/>
                    </a:xfrm>
                    <a:prstGeom prst="rect">
                      <a:avLst/>
                    </a:prstGeom>
                    <a:noFill/>
                  </pic:spPr>
                </pic:pic>
              </a:graphicData>
            </a:graphic>
          </wp:inline>
        </w:drawing>
      </w:r>
    </w:p>
    <w:p w14:paraId="0ECE1F23" w14:textId="77777777" w:rsidR="004614C2" w:rsidRPr="004614C2" w:rsidRDefault="004614C2" w:rsidP="004614C2">
      <w:pPr>
        <w:rPr>
          <w:rFonts w:ascii="Times New Roman" w:hAnsi="Times New Roman" w:cs="Times New Roman"/>
          <w:b/>
        </w:rPr>
      </w:pPr>
      <w:r w:rsidRPr="004614C2">
        <w:rPr>
          <w:rFonts w:ascii="Times New Roman" w:hAnsi="Times New Roman" w:cs="Times New Roman"/>
          <w:b/>
        </w:rPr>
        <w:t>’The transfer of information &amp;understanding from one person to another person.</w:t>
      </w:r>
    </w:p>
    <w:p w14:paraId="148D33B2" w14:textId="77777777" w:rsidR="004614C2" w:rsidRPr="004614C2" w:rsidRDefault="004614C2" w:rsidP="004614C2">
      <w:pPr>
        <w:rPr>
          <w:rFonts w:ascii="Times New Roman" w:hAnsi="Times New Roman" w:cs="Times New Roman"/>
          <w:b/>
        </w:rPr>
      </w:pPr>
      <w:r w:rsidRPr="004614C2">
        <w:rPr>
          <w:rFonts w:ascii="Times New Roman" w:hAnsi="Times New Roman" w:cs="Times New Roman"/>
          <w:b/>
        </w:rPr>
        <w:t>It is a way of reaching other with facts, ideas, thoughts and values.</w:t>
      </w:r>
    </w:p>
    <w:p w14:paraId="0804ED10" w14:textId="77777777" w:rsidR="004614C2" w:rsidRPr="004614C2" w:rsidRDefault="004614C2" w:rsidP="004614C2">
      <w:pPr>
        <w:rPr>
          <w:rFonts w:ascii="Times New Roman" w:hAnsi="Times New Roman" w:cs="Times New Roman"/>
          <w:b/>
        </w:rPr>
      </w:pPr>
      <w:r w:rsidRPr="004614C2">
        <w:rPr>
          <w:rFonts w:ascii="Times New Roman" w:hAnsi="Times New Roman" w:cs="Times New Roman"/>
          <w:b/>
        </w:rPr>
        <w:t>It is a bridge of meaning among people so that they can share what the feel and know.</w:t>
      </w:r>
    </w:p>
    <w:p w14:paraId="0B65EB33" w14:textId="1E4A8800" w:rsidR="007571EB" w:rsidRDefault="004614C2" w:rsidP="004614C2">
      <w:pPr>
        <w:rPr>
          <w:rFonts w:ascii="Times New Roman" w:hAnsi="Times New Roman" w:cs="Times New Roman"/>
          <w:b/>
        </w:rPr>
      </w:pPr>
      <w:r w:rsidRPr="004614C2">
        <w:rPr>
          <w:rFonts w:ascii="Times New Roman" w:hAnsi="Times New Roman" w:cs="Times New Roman"/>
          <w:b/>
        </w:rPr>
        <w:t>By using this bridge, a person can cross safely the river of misunderstanding that sometimes separates people.”</w:t>
      </w:r>
      <w:r>
        <w:rPr>
          <w:rFonts w:ascii="Times New Roman" w:hAnsi="Times New Roman" w:cs="Times New Roman"/>
          <w:b/>
        </w:rPr>
        <w:t>---Kith Davis</w:t>
      </w:r>
    </w:p>
    <w:p w14:paraId="1BD87F5A" w14:textId="77777777" w:rsidR="004614C2" w:rsidRPr="001C2647" w:rsidRDefault="004614C2" w:rsidP="004614C2">
      <w:pPr>
        <w:rPr>
          <w:rFonts w:ascii="Times New Roman" w:hAnsi="Times New Roman" w:cs="Times New Roman"/>
          <w:b/>
        </w:rPr>
      </w:pPr>
    </w:p>
    <w:p w14:paraId="5FFCB2BB" w14:textId="77777777" w:rsidR="00514C59" w:rsidRDefault="00514C59" w:rsidP="00514C59">
      <w:pPr>
        <w:rPr>
          <w:rFonts w:ascii="Times New Roman" w:hAnsi="Times New Roman" w:cs="Times New Roman"/>
          <w:b/>
          <w:shd w:val="clear" w:color="auto" w:fill="FFFFFF"/>
        </w:rPr>
      </w:pPr>
      <w:r w:rsidRPr="001C2647">
        <w:rPr>
          <w:rFonts w:ascii="Times New Roman" w:hAnsi="Times New Roman" w:cs="Times New Roman"/>
          <w:shd w:val="clear" w:color="auto" w:fill="FFFFFF"/>
        </w:rPr>
        <w:t xml:space="preserve">“Communication is the transfer of information from a sender to a receiver, with the information being understood by the receiver”. — </w:t>
      </w:r>
      <w:r w:rsidRPr="001C2647">
        <w:rPr>
          <w:rFonts w:ascii="Times New Roman" w:hAnsi="Times New Roman" w:cs="Times New Roman"/>
          <w:b/>
          <w:shd w:val="clear" w:color="auto" w:fill="FFFFFF"/>
        </w:rPr>
        <w:t xml:space="preserve">Koontz and </w:t>
      </w:r>
      <w:proofErr w:type="spellStart"/>
      <w:r w:rsidRPr="001C2647">
        <w:rPr>
          <w:rFonts w:ascii="Times New Roman" w:hAnsi="Times New Roman" w:cs="Times New Roman"/>
          <w:b/>
          <w:shd w:val="clear" w:color="auto" w:fill="FFFFFF"/>
        </w:rPr>
        <w:t>Weihrich</w:t>
      </w:r>
      <w:proofErr w:type="spellEnd"/>
    </w:p>
    <w:p w14:paraId="7C619A67" w14:textId="77777777" w:rsidR="007571EB" w:rsidRPr="001C2647" w:rsidRDefault="007571EB" w:rsidP="00514C59">
      <w:pPr>
        <w:rPr>
          <w:rFonts w:ascii="Times New Roman" w:hAnsi="Times New Roman" w:cs="Times New Roman"/>
          <w:shd w:val="clear" w:color="auto" w:fill="FFFFFF"/>
        </w:rPr>
      </w:pPr>
    </w:p>
    <w:p w14:paraId="476D65E4"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“Communication is the art of developing and attaining understanding between people. It is the process of exchanging information and </w:t>
      </w:r>
      <w:r w:rsidR="00441B41" w:rsidRPr="001C2647">
        <w:t>feelings between two or more people and it are</w:t>
      </w:r>
      <w:r w:rsidRPr="001C2647">
        <w:t xml:space="preserve"> essential to effective management.” — </w:t>
      </w:r>
      <w:r w:rsidRPr="001C2647">
        <w:rPr>
          <w:b/>
        </w:rPr>
        <w:t>Terry and Franklin</w:t>
      </w:r>
    </w:p>
    <w:p w14:paraId="4AEABB10" w14:textId="77777777" w:rsidR="00514C59" w:rsidRPr="001C2647" w:rsidRDefault="00514C59" w:rsidP="00514C59">
      <w:pPr>
        <w:pStyle w:val="NormalWeb"/>
        <w:shd w:val="clear" w:color="auto" w:fill="FFFFFF"/>
        <w:spacing w:before="0" w:beforeAutospacing="0" w:after="288" w:afterAutospacing="0" w:line="360" w:lineRule="atLeast"/>
        <w:textAlignment w:val="baseline"/>
        <w:rPr>
          <w:b/>
        </w:rPr>
      </w:pPr>
      <w:r w:rsidRPr="001C2647">
        <w:t xml:space="preserve">“Communication is the sum of all things one person does when he wants to create understanding in the mind of another. It is a bridge of meaning. It involves a systematic and continuous process of telling, listening and understanding.” — </w:t>
      </w:r>
      <w:r w:rsidRPr="001C2647">
        <w:rPr>
          <w:b/>
        </w:rPr>
        <w:t>Allen Louis</w:t>
      </w:r>
    </w:p>
    <w:p w14:paraId="2A17297C" w14:textId="77777777" w:rsidR="00514C59" w:rsidRPr="001C2647" w:rsidRDefault="00514C59" w:rsidP="00514C59">
      <w:pPr>
        <w:pStyle w:val="NormalWeb"/>
        <w:shd w:val="clear" w:color="auto" w:fill="FFFFFF"/>
        <w:spacing w:before="0" w:beforeAutospacing="0" w:after="288" w:afterAutospacing="0" w:line="360" w:lineRule="atLeast"/>
        <w:textAlignment w:val="baseline"/>
        <w:rPr>
          <w:b/>
        </w:rPr>
      </w:pPr>
      <w:r w:rsidRPr="001C2647">
        <w:t xml:space="preserve">“Communication is the process by which people attempt to share meaning via the transmission of symbolic messages.” — </w:t>
      </w:r>
      <w:r w:rsidRPr="001C2647">
        <w:rPr>
          <w:b/>
        </w:rPr>
        <w:t>Stoner and Wankel.</w:t>
      </w:r>
    </w:p>
    <w:p w14:paraId="559F3743" w14:textId="66710D2A" w:rsidR="00514C59" w:rsidRPr="001C2647" w:rsidRDefault="004614C2" w:rsidP="007571EB">
      <w:pPr>
        <w:pStyle w:val="Heading4"/>
        <w:shd w:val="clear" w:color="auto" w:fill="FFFFFF"/>
        <w:spacing w:line="360" w:lineRule="atLeast"/>
        <w:ind w:firstLine="0"/>
        <w:textAlignment w:val="baseline"/>
        <w:rPr>
          <w:rFonts w:ascii="Times New Roman" w:hAnsi="Times New Roman" w:cs="Times New Roman"/>
        </w:rPr>
      </w:pPr>
      <w:r>
        <w:rPr>
          <w:rFonts w:ascii="Times New Roman" w:hAnsi="Times New Roman" w:cs="Times New Roman"/>
          <w:bdr w:val="none" w:sz="0" w:space="0" w:color="auto" w:frame="1"/>
        </w:rPr>
        <w:t xml:space="preserve">Characteristics </w:t>
      </w:r>
      <w:r w:rsidR="00514C59" w:rsidRPr="001C2647">
        <w:rPr>
          <w:rFonts w:ascii="Times New Roman" w:hAnsi="Times New Roman" w:cs="Times New Roman"/>
          <w:bdr w:val="none" w:sz="0" w:space="0" w:color="auto" w:frame="1"/>
        </w:rPr>
        <w:t>of Communication:</w:t>
      </w:r>
    </w:p>
    <w:p w14:paraId="5817EE8A" w14:textId="77777777" w:rsidR="00514C59" w:rsidRDefault="00514C59" w:rsidP="00514C59">
      <w:pPr>
        <w:pStyle w:val="NormalWeb"/>
        <w:shd w:val="clear" w:color="auto" w:fill="FFFFFF"/>
        <w:spacing w:before="0" w:beforeAutospacing="0" w:after="0" w:afterAutospacing="0" w:line="360" w:lineRule="atLeast"/>
        <w:textAlignment w:val="baseline"/>
        <w:rPr>
          <w:b/>
          <w:bCs/>
          <w:bdr w:val="none" w:sz="0" w:space="0" w:color="auto" w:frame="1"/>
        </w:rPr>
      </w:pPr>
      <w:r w:rsidRPr="001C2647">
        <w:rPr>
          <w:b/>
          <w:bCs/>
          <w:bdr w:val="none" w:sz="0" w:space="0" w:color="auto" w:frame="1"/>
        </w:rPr>
        <w:t>Communication has the following features:</w:t>
      </w:r>
    </w:p>
    <w:p w14:paraId="35DDE1DB" w14:textId="62960DD5" w:rsidR="004614C2" w:rsidRDefault="004614C2" w:rsidP="004614C2">
      <w:pPr>
        <w:pStyle w:val="NormalWeb"/>
        <w:shd w:val="clear" w:color="auto" w:fill="FFFFFF"/>
        <w:spacing w:line="360" w:lineRule="atLeast"/>
        <w:textAlignment w:val="baseline"/>
      </w:pPr>
      <w:r>
        <w:lastRenderedPageBreak/>
        <w:t>1. Involves at least 2 persons i.e. a sender &amp; a receiver</w:t>
      </w:r>
      <w:r w:rsidR="00EC3C9A">
        <w:t>-</w:t>
      </w:r>
      <w:r w:rsidR="00EC3C9A" w:rsidRPr="00EC3C9A">
        <w:t xml:space="preserve"> </w:t>
      </w:r>
      <w:r w:rsidR="00EC3C9A" w:rsidRPr="00EC3C9A">
        <w:t>A minimum of two persons — sender and receiver — must be present for communication to take place. It may be between superiors, subordinates and peer group, intra or inter se.</w:t>
      </w:r>
    </w:p>
    <w:p w14:paraId="1C2E6135" w14:textId="7C0CE3CB" w:rsidR="004614C2" w:rsidRDefault="004614C2" w:rsidP="004614C2">
      <w:pPr>
        <w:pStyle w:val="NormalWeb"/>
        <w:shd w:val="clear" w:color="auto" w:fill="FFFFFF"/>
        <w:spacing w:line="360" w:lineRule="atLeast"/>
        <w:textAlignment w:val="baseline"/>
      </w:pPr>
      <w:r>
        <w:t>2. Involves transmission of ideas or views</w:t>
      </w:r>
      <w:r w:rsidR="00644F47">
        <w:t>-</w:t>
      </w:r>
      <w:r w:rsidR="00644F47" w:rsidRPr="00644F47">
        <w:t xml:space="preserve"> </w:t>
      </w:r>
      <w:r w:rsidR="00644F47" w:rsidRPr="00644F47">
        <w:t>Communication cannot be thought of in the absence of exchange of ideas. In order to complete the process of communication there must be an exchange of ideas, orders, feelings, etc., among two or more than two persons.</w:t>
      </w:r>
    </w:p>
    <w:p w14:paraId="3A53EF24" w14:textId="48D3EEF6" w:rsidR="004614C2" w:rsidRDefault="004614C2" w:rsidP="004614C2">
      <w:pPr>
        <w:pStyle w:val="NormalWeb"/>
        <w:shd w:val="clear" w:color="auto" w:fill="FFFFFF"/>
        <w:spacing w:line="360" w:lineRule="atLeast"/>
        <w:textAlignment w:val="baseline"/>
      </w:pPr>
      <w:r>
        <w:t>3. Understanding: an essential component</w:t>
      </w:r>
      <w:r w:rsidR="00D85CF1">
        <w:t>-</w:t>
      </w:r>
      <w:r w:rsidR="00D85CF1" w:rsidRPr="00D85CF1">
        <w:t xml:space="preserve"> </w:t>
      </w:r>
      <w:r w:rsidR="00D85CF1" w:rsidRPr="00D85CF1">
        <w:t>Mutual understanding means that the receiver should receive the information in the same spirit with which it is being given. In the process of communication, it is more important to understand the information rather than carry it out.</w:t>
      </w:r>
    </w:p>
    <w:p w14:paraId="3C18E221" w14:textId="1BF40861" w:rsidR="004614C2" w:rsidRDefault="00D85CF1" w:rsidP="004614C2">
      <w:pPr>
        <w:pStyle w:val="NormalWeb"/>
        <w:shd w:val="clear" w:color="auto" w:fill="FFFFFF"/>
        <w:spacing w:line="360" w:lineRule="atLeast"/>
        <w:textAlignment w:val="baseline"/>
      </w:pPr>
      <w:r>
        <w:t>6</w:t>
      </w:r>
      <w:r w:rsidR="004614C2">
        <w:t>. Purpose</w:t>
      </w:r>
      <w:r w:rsidR="00644F47">
        <w:t>-</w:t>
      </w:r>
      <w:r w:rsidR="00644F47" w:rsidRPr="00644F47">
        <w:t xml:space="preserve"> </w:t>
      </w:r>
      <w:r w:rsidR="00644F47" w:rsidRPr="00644F47">
        <w:t>Communication is goal-oriented. Unless the receiver and sender know the purpose they intend to achieve through communication, it has little practical utility.</w:t>
      </w:r>
    </w:p>
    <w:p w14:paraId="21A7D08D" w14:textId="176E0481" w:rsidR="004614C2" w:rsidRDefault="00D85CF1" w:rsidP="004614C2">
      <w:pPr>
        <w:pStyle w:val="NormalWeb"/>
        <w:shd w:val="clear" w:color="auto" w:fill="FFFFFF"/>
        <w:spacing w:line="360" w:lineRule="atLeast"/>
        <w:textAlignment w:val="baseline"/>
      </w:pPr>
      <w:r>
        <w:t>7</w:t>
      </w:r>
      <w:r w:rsidR="004614C2">
        <w:t>. A Two-way Process</w:t>
      </w:r>
      <w:r w:rsidR="004614C2">
        <w:t>-</w:t>
      </w:r>
      <w:r w:rsidR="004614C2" w:rsidRPr="004614C2">
        <w:t xml:space="preserve"> </w:t>
      </w:r>
      <w:r w:rsidR="004614C2" w:rsidRPr="004614C2">
        <w:t>Communication is a two-way process of understanding between two or more persons – sender and receiver. A person cannot communicate with himself.</w:t>
      </w:r>
      <w:r w:rsidR="004614C2" w:rsidRPr="004614C2">
        <w:tab/>
      </w:r>
    </w:p>
    <w:p w14:paraId="3DF86C6B" w14:textId="51A9629F" w:rsidR="004614C2" w:rsidRDefault="00D85CF1" w:rsidP="004614C2">
      <w:pPr>
        <w:pStyle w:val="NormalWeb"/>
        <w:shd w:val="clear" w:color="auto" w:fill="FFFFFF"/>
        <w:spacing w:line="360" w:lineRule="atLeast"/>
        <w:textAlignment w:val="baseline"/>
      </w:pPr>
      <w:r>
        <w:t>8</w:t>
      </w:r>
      <w:r w:rsidR="004614C2">
        <w:t>. Dynamic process</w:t>
      </w:r>
      <w:r w:rsidR="004614C2">
        <w:t>-</w:t>
      </w:r>
      <w:r w:rsidR="004614C2" w:rsidRPr="004614C2">
        <w:t xml:space="preserve"> </w:t>
      </w:r>
      <w:r w:rsidR="004614C2" w:rsidRPr="004614C2">
        <w:t>Communication between sender and receiver takes different forms and medium depending upon their moods and behavior. It is, thus, a dynamic process that keeps changing in different situations.</w:t>
      </w:r>
    </w:p>
    <w:p w14:paraId="7406C110" w14:textId="3334A857" w:rsidR="00514C59" w:rsidRPr="001C2647" w:rsidRDefault="00D85CF1" w:rsidP="00514C59">
      <w:pPr>
        <w:pStyle w:val="NormalWeb"/>
        <w:shd w:val="clear" w:color="auto" w:fill="FFFFFF"/>
        <w:spacing w:before="0" w:beforeAutospacing="0" w:after="0" w:afterAutospacing="0" w:line="360" w:lineRule="atLeast"/>
        <w:textAlignment w:val="baseline"/>
      </w:pPr>
      <w:r>
        <w:rPr>
          <w:b/>
          <w:bCs/>
          <w:bdr w:val="none" w:sz="0" w:space="0" w:color="auto" w:frame="1"/>
        </w:rPr>
        <w:t>9</w:t>
      </w:r>
      <w:r w:rsidR="00514C59" w:rsidRPr="001C2647">
        <w:rPr>
          <w:b/>
          <w:bCs/>
          <w:bdr w:val="none" w:sz="0" w:space="0" w:color="auto" w:frame="1"/>
        </w:rPr>
        <w:t>. Continuous process:</w:t>
      </w:r>
    </w:p>
    <w:p w14:paraId="42297BE6"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Exchange of ideas and opinion amongst people is an ongoing process in business and non-business </w:t>
      </w:r>
      <w:r w:rsidR="00441B41" w:rsidRPr="001C2647">
        <w:t>organizations</w:t>
      </w:r>
      <w:r w:rsidRPr="001C2647">
        <w:t>. Continuous interaction promotes understanding and exchange of information relevant for decision-making.</w:t>
      </w:r>
    </w:p>
    <w:p w14:paraId="4C82EE69" w14:textId="3D5C910A" w:rsidR="00514C59" w:rsidRPr="001C2647" w:rsidRDefault="00D85CF1" w:rsidP="00514C59">
      <w:pPr>
        <w:pStyle w:val="NormalWeb"/>
        <w:shd w:val="clear" w:color="auto" w:fill="FFFFFF"/>
        <w:spacing w:before="0" w:beforeAutospacing="0" w:after="0" w:afterAutospacing="0" w:line="360" w:lineRule="atLeast"/>
        <w:textAlignment w:val="baseline"/>
      </w:pPr>
      <w:r>
        <w:rPr>
          <w:b/>
          <w:bCs/>
          <w:bdr w:val="none" w:sz="0" w:space="0" w:color="auto" w:frame="1"/>
        </w:rPr>
        <w:t>10</w:t>
      </w:r>
      <w:r w:rsidR="00514C59" w:rsidRPr="001C2647">
        <w:rPr>
          <w:b/>
          <w:bCs/>
          <w:bdr w:val="none" w:sz="0" w:space="0" w:color="auto" w:frame="1"/>
        </w:rPr>
        <w:t>. Dynamic process:</w:t>
      </w:r>
      <w:r w:rsidRPr="00D85CF1">
        <w:t xml:space="preserve"> </w:t>
      </w:r>
      <w:r w:rsidRPr="00D85CF1">
        <w:rPr>
          <w:b/>
          <w:bCs/>
          <w:bdr w:val="none" w:sz="0" w:space="0" w:color="auto" w:frame="1"/>
        </w:rPr>
        <w:t>it is constantly evolving, influenced by various factors such as context, feedback, and the participants involved.</w:t>
      </w:r>
    </w:p>
    <w:p w14:paraId="0252276B" w14:textId="78A6CE1D" w:rsidR="00514C59" w:rsidRPr="001C2647" w:rsidRDefault="00D85CF1" w:rsidP="00514C59">
      <w:pPr>
        <w:pStyle w:val="NormalWeb"/>
        <w:shd w:val="clear" w:color="auto" w:fill="FFFFFF"/>
        <w:spacing w:before="0" w:beforeAutospacing="0" w:after="0" w:afterAutospacing="0" w:line="360" w:lineRule="atLeast"/>
        <w:textAlignment w:val="baseline"/>
      </w:pPr>
      <w:r>
        <w:rPr>
          <w:b/>
          <w:bCs/>
          <w:bdr w:val="none" w:sz="0" w:space="0" w:color="auto" w:frame="1"/>
        </w:rPr>
        <w:t>11</w:t>
      </w:r>
      <w:r w:rsidR="00514C59" w:rsidRPr="001C2647">
        <w:rPr>
          <w:b/>
          <w:bCs/>
          <w:bdr w:val="none" w:sz="0" w:space="0" w:color="auto" w:frame="1"/>
        </w:rPr>
        <w:t>. Pervasive:</w:t>
      </w:r>
    </w:p>
    <w:p w14:paraId="24BEF4E9"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Communication is a pervasive activity. It takes place at all levels (top, middle, low) in all functional areas (production, finance, personnel, sales) of a business </w:t>
      </w:r>
      <w:proofErr w:type="spellStart"/>
      <w:r w:rsidRPr="001C2647">
        <w:t>organisation</w:t>
      </w:r>
      <w:proofErr w:type="spellEnd"/>
      <w:r w:rsidRPr="001C2647">
        <w:t>.</w:t>
      </w:r>
    </w:p>
    <w:p w14:paraId="0F172B64" w14:textId="3361F744" w:rsidR="00514C59" w:rsidRPr="001C2647" w:rsidRDefault="00D85CF1" w:rsidP="00514C59">
      <w:pPr>
        <w:pStyle w:val="NormalWeb"/>
        <w:shd w:val="clear" w:color="auto" w:fill="FFFFFF"/>
        <w:spacing w:before="0" w:beforeAutospacing="0" w:after="0" w:afterAutospacing="0" w:line="360" w:lineRule="atLeast"/>
        <w:textAlignment w:val="baseline"/>
      </w:pPr>
      <w:r>
        <w:rPr>
          <w:b/>
          <w:bCs/>
          <w:bdr w:val="none" w:sz="0" w:space="0" w:color="auto" w:frame="1"/>
        </w:rPr>
        <w:t>12</w:t>
      </w:r>
      <w:r w:rsidR="00514C59" w:rsidRPr="001C2647">
        <w:rPr>
          <w:b/>
          <w:bCs/>
          <w:bdr w:val="none" w:sz="0" w:space="0" w:color="auto" w:frame="1"/>
        </w:rPr>
        <w:t>. Mutual understanding:</w:t>
      </w:r>
    </w:p>
    <w:p w14:paraId="06E84298"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Communication is effective when sender and receiver develop mutual understanding of the subject. Messages conveyed should be understood by the receiver in the desired sense.</w:t>
      </w:r>
    </w:p>
    <w:p w14:paraId="213397F8" w14:textId="50598D2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1</w:t>
      </w:r>
      <w:r w:rsidR="00D85CF1">
        <w:rPr>
          <w:b/>
          <w:bCs/>
          <w:bdr w:val="none" w:sz="0" w:space="0" w:color="auto" w:frame="1"/>
        </w:rPr>
        <w:t>3</w:t>
      </w:r>
      <w:r w:rsidRPr="001C2647">
        <w:rPr>
          <w:b/>
          <w:bCs/>
          <w:bdr w:val="none" w:sz="0" w:space="0" w:color="auto" w:frame="1"/>
        </w:rPr>
        <w:t>. A means, not an end:</w:t>
      </w:r>
    </w:p>
    <w:p w14:paraId="5359C12F"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Communication is not an end. Effective communication is a means towards achieving the end, that is, goal accomplishment. It smoothens managerial operations by facilitating planning, </w:t>
      </w:r>
      <w:proofErr w:type="spellStart"/>
      <w:r w:rsidRPr="001C2647">
        <w:t>organising</w:t>
      </w:r>
      <w:proofErr w:type="spellEnd"/>
      <w:r w:rsidRPr="001C2647">
        <w:t>, staffing, directing and controlling functions.</w:t>
      </w:r>
    </w:p>
    <w:p w14:paraId="35551BD7" w14:textId="1F1C6CD9"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1</w:t>
      </w:r>
      <w:r w:rsidR="00D85CF1">
        <w:rPr>
          <w:b/>
          <w:bCs/>
          <w:bdr w:val="none" w:sz="0" w:space="0" w:color="auto" w:frame="1"/>
        </w:rPr>
        <w:t>4</w:t>
      </w:r>
      <w:r w:rsidRPr="001C2647">
        <w:rPr>
          <w:b/>
          <w:bCs/>
          <w:bdr w:val="none" w:sz="0" w:space="0" w:color="auto" w:frame="1"/>
        </w:rPr>
        <w:t>. Human activity:</w:t>
      </w:r>
    </w:p>
    <w:p w14:paraId="1D19D2EF"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lastRenderedPageBreak/>
        <w:t xml:space="preserve">Since communication makes accomplishment of </w:t>
      </w:r>
      <w:proofErr w:type="spellStart"/>
      <w:r w:rsidRPr="001C2647">
        <w:t>organisational</w:t>
      </w:r>
      <w:proofErr w:type="spellEnd"/>
      <w:r w:rsidRPr="001C2647">
        <w:t xml:space="preserve"> goals possible, it is essential that people understand and like each other. If people do not understand each others’ viewpoint, there cannot be effective communication.</w:t>
      </w:r>
    </w:p>
    <w:p w14:paraId="46BE85E9" w14:textId="77777777" w:rsidR="00514C59" w:rsidRPr="001C2647" w:rsidRDefault="00514C59" w:rsidP="00514C59">
      <w:pPr>
        <w:pStyle w:val="NormalWeb"/>
        <w:shd w:val="clear" w:color="auto" w:fill="FFFFFF"/>
        <w:spacing w:before="0" w:beforeAutospacing="0" w:after="288" w:afterAutospacing="0" w:line="360" w:lineRule="atLeast"/>
        <w:textAlignment w:val="baseline"/>
        <w:rPr>
          <w:b/>
        </w:rPr>
      </w:pPr>
      <w:r w:rsidRPr="001C2647">
        <w:rPr>
          <w:b/>
        </w:rPr>
        <w:t>Objectives of Communication</w:t>
      </w:r>
    </w:p>
    <w:p w14:paraId="16241F4D" w14:textId="77777777" w:rsidR="00514C59" w:rsidRPr="001C2647" w:rsidRDefault="00514C59" w:rsidP="00087A92">
      <w:pPr>
        <w:pStyle w:val="NormalWeb"/>
        <w:numPr>
          <w:ilvl w:val="0"/>
          <w:numId w:val="47"/>
        </w:numPr>
        <w:shd w:val="clear" w:color="auto" w:fill="FFFFFF"/>
        <w:spacing w:after="288" w:line="360" w:lineRule="atLeast"/>
        <w:jc w:val="left"/>
        <w:textAlignment w:val="baseline"/>
      </w:pPr>
      <w:r w:rsidRPr="001C2647">
        <w:t>Information</w:t>
      </w:r>
    </w:p>
    <w:p w14:paraId="02D196C8" w14:textId="77777777" w:rsidR="00514C59" w:rsidRPr="001C2647" w:rsidRDefault="00514C59" w:rsidP="00087A92">
      <w:pPr>
        <w:pStyle w:val="NormalWeb"/>
        <w:numPr>
          <w:ilvl w:val="0"/>
          <w:numId w:val="47"/>
        </w:numPr>
        <w:shd w:val="clear" w:color="auto" w:fill="FFFFFF"/>
        <w:spacing w:after="288" w:line="360" w:lineRule="atLeast"/>
        <w:jc w:val="left"/>
        <w:textAlignment w:val="baseline"/>
      </w:pPr>
      <w:r w:rsidRPr="001C2647">
        <w:t>Education</w:t>
      </w:r>
    </w:p>
    <w:p w14:paraId="3D9226E9" w14:textId="77777777" w:rsidR="00514C59" w:rsidRPr="001C2647" w:rsidRDefault="00514C59" w:rsidP="00087A92">
      <w:pPr>
        <w:pStyle w:val="NormalWeb"/>
        <w:numPr>
          <w:ilvl w:val="0"/>
          <w:numId w:val="47"/>
        </w:numPr>
        <w:shd w:val="clear" w:color="auto" w:fill="FFFFFF"/>
        <w:spacing w:after="288" w:line="360" w:lineRule="atLeast"/>
        <w:jc w:val="left"/>
        <w:textAlignment w:val="baseline"/>
      </w:pPr>
      <w:r w:rsidRPr="001C2647">
        <w:t>Advice</w:t>
      </w:r>
    </w:p>
    <w:p w14:paraId="2AEB9197" w14:textId="77777777" w:rsidR="00514C59" w:rsidRPr="001C2647" w:rsidRDefault="00514C59" w:rsidP="00087A92">
      <w:pPr>
        <w:pStyle w:val="NormalWeb"/>
        <w:numPr>
          <w:ilvl w:val="0"/>
          <w:numId w:val="47"/>
        </w:numPr>
        <w:shd w:val="clear" w:color="auto" w:fill="FFFFFF"/>
        <w:spacing w:after="288" w:line="360" w:lineRule="atLeast"/>
        <w:jc w:val="left"/>
        <w:textAlignment w:val="baseline"/>
      </w:pPr>
      <w:r w:rsidRPr="001C2647">
        <w:t>Warning</w:t>
      </w:r>
    </w:p>
    <w:p w14:paraId="2A3D0946" w14:textId="77777777" w:rsidR="00514C59" w:rsidRPr="001C2647" w:rsidRDefault="00514C59" w:rsidP="00087A92">
      <w:pPr>
        <w:pStyle w:val="NormalWeb"/>
        <w:numPr>
          <w:ilvl w:val="0"/>
          <w:numId w:val="47"/>
        </w:numPr>
        <w:shd w:val="clear" w:color="auto" w:fill="FFFFFF"/>
        <w:spacing w:after="288" w:line="360" w:lineRule="atLeast"/>
        <w:jc w:val="left"/>
        <w:textAlignment w:val="baseline"/>
      </w:pPr>
      <w:r w:rsidRPr="001C2647">
        <w:t>Order</w:t>
      </w:r>
    </w:p>
    <w:p w14:paraId="02999DD9" w14:textId="77777777" w:rsidR="00514C59" w:rsidRPr="001C2647" w:rsidRDefault="00514C59" w:rsidP="00087A92">
      <w:pPr>
        <w:pStyle w:val="NormalWeb"/>
        <w:numPr>
          <w:ilvl w:val="0"/>
          <w:numId w:val="47"/>
        </w:numPr>
        <w:shd w:val="clear" w:color="auto" w:fill="FFFFFF"/>
        <w:spacing w:after="288" w:line="360" w:lineRule="atLeast"/>
        <w:jc w:val="left"/>
        <w:textAlignment w:val="baseline"/>
      </w:pPr>
      <w:r w:rsidRPr="001C2647">
        <w:t>Raising morale</w:t>
      </w:r>
    </w:p>
    <w:p w14:paraId="5A493205" w14:textId="77777777" w:rsidR="00514C59" w:rsidRPr="001C2647" w:rsidRDefault="00514C59" w:rsidP="00087A92">
      <w:pPr>
        <w:pStyle w:val="NormalWeb"/>
        <w:numPr>
          <w:ilvl w:val="0"/>
          <w:numId w:val="47"/>
        </w:numPr>
        <w:shd w:val="clear" w:color="auto" w:fill="FFFFFF"/>
        <w:spacing w:after="288" w:line="360" w:lineRule="atLeast"/>
        <w:jc w:val="left"/>
        <w:textAlignment w:val="baseline"/>
      </w:pPr>
      <w:r w:rsidRPr="001C2647">
        <w:t>Suggestion</w:t>
      </w:r>
    </w:p>
    <w:p w14:paraId="4510DFC2" w14:textId="77777777" w:rsidR="00514C59" w:rsidRPr="001C2647" w:rsidRDefault="00514C59" w:rsidP="00087A92">
      <w:pPr>
        <w:pStyle w:val="NormalWeb"/>
        <w:numPr>
          <w:ilvl w:val="0"/>
          <w:numId w:val="47"/>
        </w:numPr>
        <w:shd w:val="clear" w:color="auto" w:fill="FFFFFF"/>
        <w:spacing w:after="288" w:line="360" w:lineRule="atLeast"/>
        <w:jc w:val="left"/>
        <w:textAlignment w:val="baseline"/>
      </w:pPr>
      <w:r w:rsidRPr="001C2647">
        <w:t>Motivation</w:t>
      </w:r>
    </w:p>
    <w:p w14:paraId="3364DC36" w14:textId="77777777" w:rsidR="00514C59" w:rsidRDefault="00514C59" w:rsidP="00F97B29">
      <w:pPr>
        <w:pStyle w:val="NormalWeb"/>
        <w:numPr>
          <w:ilvl w:val="0"/>
          <w:numId w:val="47"/>
        </w:numPr>
        <w:shd w:val="clear" w:color="auto" w:fill="FFFFFF"/>
        <w:spacing w:before="0" w:beforeAutospacing="0" w:after="0" w:afterAutospacing="0"/>
        <w:jc w:val="left"/>
        <w:textAlignment w:val="baseline"/>
      </w:pPr>
      <w:r w:rsidRPr="001C2647">
        <w:t>Persuasion</w:t>
      </w:r>
    </w:p>
    <w:p w14:paraId="14C0AA1D" w14:textId="5B90498E" w:rsidR="00F97B29" w:rsidRDefault="00F97B29" w:rsidP="00F97B29">
      <w:pPr>
        <w:pStyle w:val="NormalWeb"/>
        <w:numPr>
          <w:ilvl w:val="0"/>
          <w:numId w:val="47"/>
        </w:numPr>
        <w:shd w:val="clear" w:color="auto" w:fill="FFFFFF"/>
        <w:spacing w:before="0" w:beforeAutospacing="0" w:after="0" w:afterAutospacing="0"/>
        <w:jc w:val="left"/>
        <w:textAlignment w:val="baseline"/>
      </w:pPr>
      <w:r>
        <w:t>Integration</w:t>
      </w:r>
    </w:p>
    <w:p w14:paraId="68413926" w14:textId="1FC759A3" w:rsidR="00F97B29" w:rsidRDefault="00F97B29" w:rsidP="00F97B29">
      <w:pPr>
        <w:pStyle w:val="NormalWeb"/>
        <w:numPr>
          <w:ilvl w:val="0"/>
          <w:numId w:val="47"/>
        </w:numPr>
        <w:shd w:val="clear" w:color="auto" w:fill="FFFFFF"/>
        <w:spacing w:before="0" w:beforeAutospacing="0" w:after="0" w:afterAutospacing="0"/>
        <w:jc w:val="left"/>
        <w:textAlignment w:val="baseline"/>
      </w:pPr>
      <w:r>
        <w:t>Training</w:t>
      </w:r>
    </w:p>
    <w:p w14:paraId="06832097" w14:textId="401CC8C7" w:rsidR="00F97B29" w:rsidRDefault="00F97B29" w:rsidP="00F97B29">
      <w:pPr>
        <w:pStyle w:val="NormalWeb"/>
        <w:numPr>
          <w:ilvl w:val="0"/>
          <w:numId w:val="47"/>
        </w:numPr>
        <w:shd w:val="clear" w:color="auto" w:fill="FFFFFF"/>
        <w:spacing w:before="0" w:beforeAutospacing="0" w:after="0" w:afterAutospacing="0"/>
        <w:jc w:val="left"/>
        <w:textAlignment w:val="baseline"/>
      </w:pPr>
      <w:r>
        <w:t>Entertaining</w:t>
      </w:r>
    </w:p>
    <w:p w14:paraId="1AA0ED74" w14:textId="5BFE2F57" w:rsidR="00F97B29" w:rsidRDefault="00F97B29" w:rsidP="00F97B29">
      <w:pPr>
        <w:pStyle w:val="NormalWeb"/>
        <w:numPr>
          <w:ilvl w:val="0"/>
          <w:numId w:val="47"/>
        </w:numPr>
        <w:shd w:val="clear" w:color="auto" w:fill="FFFFFF"/>
        <w:spacing w:before="0" w:beforeAutospacing="0" w:after="0" w:afterAutospacing="0"/>
        <w:jc w:val="left"/>
        <w:textAlignment w:val="baseline"/>
      </w:pPr>
      <w:r>
        <w:t>Decision making</w:t>
      </w:r>
    </w:p>
    <w:p w14:paraId="16306F51" w14:textId="77777777" w:rsidR="00F97B29" w:rsidRPr="001C2647" w:rsidRDefault="00F97B29" w:rsidP="00F97B29">
      <w:pPr>
        <w:pStyle w:val="NormalWeb"/>
        <w:shd w:val="clear" w:color="auto" w:fill="FFFFFF"/>
        <w:spacing w:before="0" w:beforeAutospacing="0" w:after="0" w:afterAutospacing="0"/>
        <w:ind w:left="1800"/>
        <w:jc w:val="left"/>
        <w:textAlignment w:val="baseline"/>
      </w:pPr>
    </w:p>
    <w:p w14:paraId="3F60C913" w14:textId="77777777" w:rsidR="00514C59" w:rsidRPr="001C2647" w:rsidRDefault="00514C59" w:rsidP="00F97B29">
      <w:pPr>
        <w:pStyle w:val="Heading4"/>
        <w:shd w:val="clear" w:color="auto" w:fill="FFFFFF"/>
        <w:spacing w:line="360" w:lineRule="atLeast"/>
        <w:ind w:firstLine="0"/>
        <w:textAlignment w:val="baseline"/>
        <w:rPr>
          <w:rFonts w:ascii="Times New Roman" w:hAnsi="Times New Roman" w:cs="Times New Roman"/>
        </w:rPr>
      </w:pPr>
      <w:r w:rsidRPr="001C2647">
        <w:rPr>
          <w:rFonts w:ascii="Times New Roman" w:hAnsi="Times New Roman" w:cs="Times New Roman"/>
          <w:bdr w:val="none" w:sz="0" w:space="0" w:color="auto" w:frame="1"/>
        </w:rPr>
        <w:t>Role of Communication:</w:t>
      </w:r>
    </w:p>
    <w:p w14:paraId="7F0EC659"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Right from the time a child is born, communication plays an important role in his life. Speaking, listening and writing are the common forms of communication. A large part of our time is devoted to communication as we share our thoughts and feelings with individuals and groups of people. Communication helps to develop an </w:t>
      </w:r>
      <w:proofErr w:type="spellStart"/>
      <w:r w:rsidRPr="001C2647">
        <w:t>organised</w:t>
      </w:r>
      <w:proofErr w:type="spellEnd"/>
      <w:r w:rsidRPr="001C2647">
        <w:t xml:space="preserve"> society with defined roles for each individual.</w:t>
      </w:r>
    </w:p>
    <w:p w14:paraId="74DC4C79"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In the business world, managers perform their tasks and responsibilities through communication. Communication provides the basis for effective implementation of plans, assigning jobs to people, carrying out directions and activities and facilitates control.</w:t>
      </w:r>
    </w:p>
    <w:p w14:paraId="426EBFCF"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Management functions can be performed successfully when managers communicate face-to-face, telephonically or electronically with their superiors, peers, subordinates, customers, suppliers, competitors etc. Even when they are not talking, they are busy reading or writing reports, memos and letters which are different forms of communication. Communication has reduced geographical distances into storable and confidential forms and has facilitated a large number of people to interact with each other.</w:t>
      </w:r>
    </w:p>
    <w:p w14:paraId="2DC139CC"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It is important that communication should be effective. Effective communication is transfer of information along with transfer of understanding. It means transfer of messages, ideas and information in a manner that the sender and receiver understand the subject in the same sense.</w:t>
      </w:r>
    </w:p>
    <w:p w14:paraId="68D31987"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lastRenderedPageBreak/>
        <w:t>“It is the process of sending a message in such a way that the message received is as close in meaning as possible to the message intended.” Effective communication, thus, takes place when receiver understands the message in the same sense as the sender wants to convey.</w:t>
      </w:r>
    </w:p>
    <w:p w14:paraId="058748C2"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Communication is the foundation for human interaction that develops common understanding amongst two or more persons. This promotes common objectives through coordinated efforts amongst people belonging to different functional departments.</w:t>
      </w:r>
    </w:p>
    <w:p w14:paraId="31FEDF7E" w14:textId="77777777" w:rsidR="00514C59" w:rsidRPr="001C2647" w:rsidRDefault="00514C59" w:rsidP="00F97B29">
      <w:pPr>
        <w:pStyle w:val="Heading4"/>
        <w:shd w:val="clear" w:color="auto" w:fill="FFFFFF"/>
        <w:spacing w:line="360" w:lineRule="atLeast"/>
        <w:ind w:firstLine="0"/>
        <w:textAlignment w:val="baseline"/>
        <w:rPr>
          <w:rFonts w:ascii="Times New Roman" w:hAnsi="Times New Roman" w:cs="Times New Roman"/>
        </w:rPr>
      </w:pPr>
      <w:r w:rsidRPr="001C2647">
        <w:rPr>
          <w:rFonts w:ascii="Times New Roman" w:hAnsi="Times New Roman" w:cs="Times New Roman"/>
          <w:bdr w:val="none" w:sz="0" w:space="0" w:color="auto" w:frame="1"/>
        </w:rPr>
        <w:t>Importance of Communication:</w:t>
      </w:r>
    </w:p>
    <w:p w14:paraId="19D0B446"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The desire to socialize and get formed into </w:t>
      </w:r>
      <w:proofErr w:type="spellStart"/>
      <w:r w:rsidRPr="001C2647">
        <w:t>organised</w:t>
      </w:r>
      <w:proofErr w:type="spellEnd"/>
      <w:r w:rsidRPr="001C2647">
        <w:t xml:space="preserve"> groups necessitates the need for communication. In the fast changing world, managers communicate changes in technology, structure or people to the subordinates. If the communication system is well </w:t>
      </w:r>
      <w:proofErr w:type="spellStart"/>
      <w:r w:rsidRPr="001C2647">
        <w:t>organised</w:t>
      </w:r>
      <w:proofErr w:type="spellEnd"/>
      <w:r w:rsidRPr="001C2647">
        <w:t xml:space="preserve">, it becomes easier for subordinates to understand and act upon the message. Communication plays important role in the lives of individuals and </w:t>
      </w:r>
      <w:proofErr w:type="spellStart"/>
      <w:r w:rsidRPr="001C2647">
        <w:t>organisations</w:t>
      </w:r>
      <w:proofErr w:type="spellEnd"/>
      <w:r w:rsidRPr="001C2647">
        <w:t>.</w:t>
      </w:r>
    </w:p>
    <w:p w14:paraId="76A0B08D"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The following points highlight the importance of communication:</w:t>
      </w:r>
    </w:p>
    <w:p w14:paraId="0DA20A3C"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1. Basis for planning:</w:t>
      </w:r>
    </w:p>
    <w:p w14:paraId="1C6F60C3"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Planning is the basic function of management. If plans are well designed and communicated for their implementation, it leads to </w:t>
      </w:r>
      <w:proofErr w:type="spellStart"/>
      <w:r w:rsidRPr="001C2647">
        <w:t>organisational</w:t>
      </w:r>
      <w:proofErr w:type="spellEnd"/>
      <w:r w:rsidRPr="001C2647">
        <w:t xml:space="preserve"> success. Planning requires extensive environmental scanning and information about internal and external </w:t>
      </w:r>
      <w:proofErr w:type="spellStart"/>
      <w:r w:rsidRPr="001C2647">
        <w:t>organisation</w:t>
      </w:r>
      <w:proofErr w:type="spellEnd"/>
      <w:r w:rsidRPr="001C2647">
        <w:t xml:space="preserve"> elements. An effective system of communication helps in obtaining this information. Implementing the plans requires communicating them to everybody in the </w:t>
      </w:r>
      <w:proofErr w:type="spellStart"/>
      <w:r w:rsidRPr="001C2647">
        <w:t>organisation</w:t>
      </w:r>
      <w:proofErr w:type="spellEnd"/>
      <w:r w:rsidRPr="001C2647">
        <w:t>. Communication is, thus, the basis of planning.</w:t>
      </w:r>
    </w:p>
    <w:p w14:paraId="77DFDED2"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2. Motivation to work:</w:t>
      </w:r>
    </w:p>
    <w:p w14:paraId="62741127"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Employees are motivated to work if their needs are satisfied. Communication helps managers know needs of their employees so that they can adopt suitable motivators and inspire them to develop positive attitude towards the work environment.</w:t>
      </w:r>
    </w:p>
    <w:p w14:paraId="19C2F08B"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3. Job satisfaction:</w:t>
      </w:r>
    </w:p>
    <w:p w14:paraId="6692C322"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Exchange of information develops trust, confidence and faith amongst managers and subordinates. They understand their job positions better and, thus, perform better. People are committed to </w:t>
      </w:r>
      <w:proofErr w:type="spellStart"/>
      <w:r w:rsidRPr="001C2647">
        <w:t>organisational</w:t>
      </w:r>
      <w:proofErr w:type="spellEnd"/>
      <w:r w:rsidRPr="001C2647">
        <w:t xml:space="preserve"> objectives which promotes job satisfaction,</w:t>
      </w:r>
    </w:p>
    <w:p w14:paraId="2754E9DC"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 xml:space="preserve">4. Commitment to </w:t>
      </w:r>
      <w:proofErr w:type="spellStart"/>
      <w:r w:rsidRPr="001C2647">
        <w:rPr>
          <w:b/>
          <w:bCs/>
          <w:bdr w:val="none" w:sz="0" w:space="0" w:color="auto" w:frame="1"/>
        </w:rPr>
        <w:t>organisational</w:t>
      </w:r>
      <w:proofErr w:type="spellEnd"/>
      <w:r w:rsidRPr="001C2647">
        <w:rPr>
          <w:b/>
          <w:bCs/>
          <w:bdr w:val="none" w:sz="0" w:space="0" w:color="auto" w:frame="1"/>
        </w:rPr>
        <w:t xml:space="preserve"> objectives:</w:t>
      </w:r>
    </w:p>
    <w:p w14:paraId="7F9C7615"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Managers who follow an effective system of communication understand employees’ needs, adopt suitable motivators to satisfy them, appraise their performance and provide them regular feedback. The employees also work with commitment towards </w:t>
      </w:r>
      <w:proofErr w:type="spellStart"/>
      <w:r w:rsidRPr="001C2647">
        <w:t>organisational</w:t>
      </w:r>
      <w:proofErr w:type="spellEnd"/>
      <w:r w:rsidRPr="001C2647">
        <w:t xml:space="preserve"> objectives.</w:t>
      </w:r>
    </w:p>
    <w:p w14:paraId="306B09AD"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5. Coordination:</w:t>
      </w:r>
    </w:p>
    <w:p w14:paraId="155F0A0B"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Communication coordinates </w:t>
      </w:r>
      <w:proofErr w:type="spellStart"/>
      <w:r w:rsidRPr="001C2647">
        <w:t>organisational</w:t>
      </w:r>
      <w:proofErr w:type="spellEnd"/>
      <w:r w:rsidRPr="001C2647">
        <w:t xml:space="preserve"> resources (human and non- human), individual goals with </w:t>
      </w:r>
      <w:proofErr w:type="spellStart"/>
      <w:r w:rsidRPr="001C2647">
        <w:t>organisational</w:t>
      </w:r>
      <w:proofErr w:type="spellEnd"/>
      <w:r w:rsidRPr="001C2647">
        <w:t xml:space="preserve"> goals and internal environment with external environment. Coordination is the key to </w:t>
      </w:r>
      <w:proofErr w:type="spellStart"/>
      <w:r w:rsidRPr="001C2647">
        <w:t>organisational</w:t>
      </w:r>
      <w:proofErr w:type="spellEnd"/>
      <w:r w:rsidRPr="001C2647">
        <w:t xml:space="preserve"> success and communication is an active contributor to coordination.</w:t>
      </w:r>
    </w:p>
    <w:p w14:paraId="7A10F374"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lastRenderedPageBreak/>
        <w:t>6. Adaptability to external environment:</w:t>
      </w:r>
    </w:p>
    <w:p w14:paraId="77589077"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In order to survive in the changing, dynamic environment, managers continuously interact with external parties like government, suppliers, customers, etc. This requires effective communication system in the </w:t>
      </w:r>
      <w:proofErr w:type="spellStart"/>
      <w:r w:rsidRPr="001C2647">
        <w:t>organisation</w:t>
      </w:r>
      <w:proofErr w:type="spellEnd"/>
      <w:r w:rsidRPr="001C2647">
        <w:t>.</w:t>
      </w:r>
    </w:p>
    <w:p w14:paraId="1BAB11A7"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7. Internal functioning of an enterprise:</w:t>
      </w:r>
    </w:p>
    <w:p w14:paraId="0CD10737"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Managers interact with parties internal to business enterprises. They constantly obtain and provide information to them. More effective the communication system, more accurate will be the information.</w:t>
      </w:r>
    </w:p>
    <w:p w14:paraId="4A0E90C3"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8. Healthy industrial relations:</w:t>
      </w:r>
    </w:p>
    <w:p w14:paraId="2BD46321"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Satisfied workers contribute to healthy </w:t>
      </w:r>
      <w:proofErr w:type="spellStart"/>
      <w:r w:rsidRPr="001C2647">
        <w:t>organisations</w:t>
      </w:r>
      <w:proofErr w:type="spellEnd"/>
      <w:r w:rsidRPr="001C2647">
        <w:t>. Communication brings managers and trade unions closer, develops mutual understanding and promotes industrial peace and harmony. This increases industrial production.</w:t>
      </w:r>
    </w:p>
    <w:p w14:paraId="0DEBBE1C"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9. Helps in performing managerial roles:</w:t>
      </w:r>
    </w:p>
    <w:p w14:paraId="27E8F8D6"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Managers perform three major roles – interpersonal, informational and decisional. Communication helps managers in performing these roles effectively.</w:t>
      </w:r>
    </w:p>
    <w:p w14:paraId="2F9EFA37"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 In interpersonal roles, managers interact with superiors, peers and subordinates; </w:t>
      </w:r>
    </w:p>
    <w:p w14:paraId="00F1ECF8"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in informational roles they receive and give information to people inside and outside the organization and </w:t>
      </w:r>
    </w:p>
    <w:p w14:paraId="5C1CA987"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in decisional roles, they take important decisions and communicate them to </w:t>
      </w:r>
      <w:proofErr w:type="spellStart"/>
      <w:r w:rsidRPr="001C2647">
        <w:t>organisational</w:t>
      </w:r>
      <w:proofErr w:type="spellEnd"/>
      <w:r w:rsidRPr="001C2647">
        <w:t xml:space="preserve"> members for their effective implementation.</w:t>
      </w:r>
    </w:p>
    <w:p w14:paraId="52A08C2A"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10. Facilitates leadership:</w:t>
      </w:r>
    </w:p>
    <w:p w14:paraId="742E10AE"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Effective leaders interact with followers, guide and inspire them to perform the individual and </w:t>
      </w:r>
      <w:proofErr w:type="spellStart"/>
      <w:r w:rsidRPr="001C2647">
        <w:t>organisational</w:t>
      </w:r>
      <w:proofErr w:type="spellEnd"/>
      <w:r w:rsidRPr="001C2647">
        <w:t xml:space="preserve"> goals. Effective communication process facilitates leaders to carry out the leadership functions.</w:t>
      </w:r>
    </w:p>
    <w:p w14:paraId="2642D2DB"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11. Facilitates control:</w:t>
      </w:r>
    </w:p>
    <w:p w14:paraId="6C9FE7E8"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 xml:space="preserve">Planning is effective if accompanied by an effective control system. Control is possible when managers assess subordinates’ performance, correct and prevent deviations and provide them regular feedback of performance. Control function largely depends upon communication system of the </w:t>
      </w:r>
      <w:proofErr w:type="spellStart"/>
      <w:r w:rsidRPr="001C2647">
        <w:t>organisation</w:t>
      </w:r>
      <w:proofErr w:type="spellEnd"/>
      <w:r w:rsidRPr="001C2647">
        <w:t xml:space="preserve">. How effectively managers control </w:t>
      </w:r>
      <w:proofErr w:type="spellStart"/>
      <w:r w:rsidRPr="001C2647">
        <w:t>organisational</w:t>
      </w:r>
      <w:proofErr w:type="spellEnd"/>
      <w:r w:rsidRPr="001C2647">
        <w:t xml:space="preserve"> activities depends upon how effective is the communication system.</w:t>
      </w:r>
    </w:p>
    <w:p w14:paraId="4D90B301"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12. Training and development:</w:t>
      </w:r>
    </w:p>
    <w:p w14:paraId="433013CA"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t>Imparting training and development facilities to employees depends upon how well their superiors communicate with them. Trainers with good communication skills are better than those who have poor communication skills.</w:t>
      </w:r>
    </w:p>
    <w:p w14:paraId="267411D6" w14:textId="77777777" w:rsidR="00514C59" w:rsidRPr="001C2647" w:rsidRDefault="00514C59" w:rsidP="00514C59">
      <w:pPr>
        <w:pStyle w:val="NormalWeb"/>
        <w:shd w:val="clear" w:color="auto" w:fill="FFFFFF"/>
        <w:spacing w:before="0" w:beforeAutospacing="0" w:after="0" w:afterAutospacing="0" w:line="360" w:lineRule="atLeast"/>
        <w:textAlignment w:val="baseline"/>
      </w:pPr>
      <w:r w:rsidRPr="001C2647">
        <w:rPr>
          <w:b/>
          <w:bCs/>
          <w:bdr w:val="none" w:sz="0" w:space="0" w:color="auto" w:frame="1"/>
        </w:rPr>
        <w:t xml:space="preserve">13. Substance to </w:t>
      </w:r>
      <w:proofErr w:type="spellStart"/>
      <w:r w:rsidRPr="001C2647">
        <w:rPr>
          <w:b/>
          <w:bCs/>
          <w:bdr w:val="none" w:sz="0" w:space="0" w:color="auto" w:frame="1"/>
        </w:rPr>
        <w:t>organisational</w:t>
      </w:r>
      <w:proofErr w:type="spellEnd"/>
      <w:r w:rsidRPr="001C2647">
        <w:rPr>
          <w:b/>
          <w:bCs/>
          <w:bdr w:val="none" w:sz="0" w:space="0" w:color="auto" w:frame="1"/>
        </w:rPr>
        <w:t xml:space="preserve"> existence:</w:t>
      </w:r>
    </w:p>
    <w:p w14:paraId="4DDD1655" w14:textId="77777777" w:rsidR="00514C59" w:rsidRPr="001C2647" w:rsidRDefault="00514C59" w:rsidP="00514C59">
      <w:pPr>
        <w:pStyle w:val="NormalWeb"/>
        <w:shd w:val="clear" w:color="auto" w:fill="FFFFFF"/>
        <w:spacing w:before="0" w:beforeAutospacing="0" w:after="288" w:afterAutospacing="0" w:line="360" w:lineRule="atLeast"/>
        <w:textAlignment w:val="baseline"/>
      </w:pPr>
      <w:r w:rsidRPr="001C2647">
        <w:lastRenderedPageBreak/>
        <w:t xml:space="preserve">Obtaining information to make plans, making members aware of authority-responsibility structure, position in the </w:t>
      </w:r>
      <w:proofErr w:type="spellStart"/>
      <w:r w:rsidRPr="001C2647">
        <w:t>organisational</w:t>
      </w:r>
      <w:proofErr w:type="spellEnd"/>
      <w:r w:rsidRPr="001C2647">
        <w:t xml:space="preserve"> hierarchy, coordinating their activities is the essence of </w:t>
      </w:r>
      <w:proofErr w:type="spellStart"/>
      <w:r w:rsidRPr="001C2647">
        <w:t>organisational</w:t>
      </w:r>
      <w:proofErr w:type="spellEnd"/>
      <w:r w:rsidRPr="001C2647">
        <w:t xml:space="preserve"> survival and growth. This is possible through effective communication.</w:t>
      </w:r>
    </w:p>
    <w:p w14:paraId="50CB0C29" w14:textId="77777777" w:rsidR="00514C59" w:rsidRPr="001C2647" w:rsidRDefault="00514C59" w:rsidP="00514C59">
      <w:pPr>
        <w:tabs>
          <w:tab w:val="left" w:pos="2205"/>
        </w:tabs>
        <w:rPr>
          <w:rFonts w:ascii="Times New Roman" w:hAnsi="Times New Roman" w:cs="Times New Roman"/>
        </w:rPr>
      </w:pPr>
    </w:p>
    <w:p w14:paraId="189E4E60" w14:textId="77777777" w:rsidR="00514C59" w:rsidRDefault="00514C59" w:rsidP="00514C59">
      <w:pPr>
        <w:tabs>
          <w:tab w:val="left" w:pos="2205"/>
        </w:tabs>
        <w:rPr>
          <w:rFonts w:ascii="Times New Roman" w:hAnsi="Times New Roman" w:cs="Times New Roman"/>
        </w:rPr>
      </w:pPr>
      <w:r w:rsidRPr="001C2647">
        <w:rPr>
          <w:rFonts w:ascii="Times New Roman" w:hAnsi="Times New Roman" w:cs="Times New Roman"/>
        </w:rPr>
        <w:t>Types of communication based on the communication channels used are:</w:t>
      </w:r>
    </w:p>
    <w:p w14:paraId="0C316550" w14:textId="77777777" w:rsidR="007571EB" w:rsidRPr="001C2647" w:rsidRDefault="007571EB" w:rsidP="00514C59">
      <w:pPr>
        <w:tabs>
          <w:tab w:val="left" w:pos="2205"/>
        </w:tabs>
        <w:rPr>
          <w:rFonts w:ascii="Times New Roman" w:hAnsi="Times New Roman" w:cs="Times New Roman"/>
        </w:rPr>
      </w:pPr>
    </w:p>
    <w:p w14:paraId="5E085686" w14:textId="77777777" w:rsidR="00514C59" w:rsidRDefault="00514C59" w:rsidP="007571EB">
      <w:pPr>
        <w:numPr>
          <w:ilvl w:val="0"/>
          <w:numId w:val="78"/>
        </w:numPr>
        <w:tabs>
          <w:tab w:val="left" w:pos="2205"/>
        </w:tabs>
        <w:rPr>
          <w:rFonts w:ascii="Times New Roman" w:hAnsi="Times New Roman" w:cs="Times New Roman"/>
        </w:rPr>
      </w:pPr>
      <w:r w:rsidRPr="001C2647">
        <w:rPr>
          <w:rFonts w:ascii="Times New Roman" w:hAnsi="Times New Roman" w:cs="Times New Roman"/>
        </w:rPr>
        <w:t>Verbal Communication</w:t>
      </w:r>
    </w:p>
    <w:p w14:paraId="00EC2FD2" w14:textId="77777777" w:rsidR="007571EB" w:rsidRPr="001C2647" w:rsidRDefault="007571EB" w:rsidP="00514C59">
      <w:pPr>
        <w:tabs>
          <w:tab w:val="left" w:pos="2205"/>
        </w:tabs>
        <w:rPr>
          <w:rFonts w:ascii="Times New Roman" w:hAnsi="Times New Roman" w:cs="Times New Roman"/>
        </w:rPr>
      </w:pPr>
    </w:p>
    <w:p w14:paraId="7FF3364B" w14:textId="77777777" w:rsidR="00514C59" w:rsidRPr="001C2647" w:rsidRDefault="007571EB" w:rsidP="007571EB">
      <w:pPr>
        <w:numPr>
          <w:ilvl w:val="0"/>
          <w:numId w:val="78"/>
        </w:numPr>
        <w:tabs>
          <w:tab w:val="left" w:pos="2205"/>
        </w:tabs>
        <w:rPr>
          <w:rFonts w:ascii="Times New Roman" w:hAnsi="Times New Roman" w:cs="Times New Roman"/>
        </w:rPr>
      </w:pPr>
      <w:r>
        <w:rPr>
          <w:rFonts w:ascii="Times New Roman" w:hAnsi="Times New Roman" w:cs="Times New Roman"/>
        </w:rPr>
        <w:t xml:space="preserve"> </w:t>
      </w:r>
      <w:r w:rsidR="00514C59" w:rsidRPr="001C2647">
        <w:rPr>
          <w:rFonts w:ascii="Times New Roman" w:hAnsi="Times New Roman" w:cs="Times New Roman"/>
        </w:rPr>
        <w:t>Nonverbal Communication</w:t>
      </w:r>
    </w:p>
    <w:p w14:paraId="3076E57E" w14:textId="77777777" w:rsidR="00514C59" w:rsidRPr="001C2647" w:rsidRDefault="00514C59" w:rsidP="00514C59">
      <w:pPr>
        <w:tabs>
          <w:tab w:val="left" w:pos="2205"/>
        </w:tabs>
        <w:rPr>
          <w:rFonts w:ascii="Times New Roman" w:hAnsi="Times New Roman" w:cs="Times New Roman"/>
        </w:rPr>
      </w:pPr>
      <w:r w:rsidRPr="001C2647">
        <w:rPr>
          <w:rFonts w:ascii="Times New Roman" w:hAnsi="Times New Roman" w:cs="Times New Roman"/>
        </w:rPr>
        <w:t xml:space="preserve"> </w:t>
      </w:r>
    </w:p>
    <w:p w14:paraId="5C4ED6BB" w14:textId="77777777" w:rsidR="00514C59" w:rsidRDefault="00514C59" w:rsidP="00514C59">
      <w:pPr>
        <w:tabs>
          <w:tab w:val="left" w:pos="2205"/>
        </w:tabs>
        <w:rPr>
          <w:rFonts w:ascii="Times New Roman" w:hAnsi="Times New Roman" w:cs="Times New Roman"/>
          <w:b/>
        </w:rPr>
      </w:pPr>
      <w:r w:rsidRPr="001C2647">
        <w:rPr>
          <w:rFonts w:ascii="Times New Roman" w:hAnsi="Times New Roman" w:cs="Times New Roman"/>
          <w:b/>
        </w:rPr>
        <w:t>Verbal Communication</w:t>
      </w:r>
    </w:p>
    <w:p w14:paraId="5790BA78" w14:textId="77777777" w:rsidR="007571EB" w:rsidRPr="001C2647" w:rsidRDefault="007571EB" w:rsidP="00514C59">
      <w:pPr>
        <w:tabs>
          <w:tab w:val="left" w:pos="2205"/>
        </w:tabs>
        <w:rPr>
          <w:rFonts w:ascii="Times New Roman" w:hAnsi="Times New Roman" w:cs="Times New Roman"/>
          <w:b/>
        </w:rPr>
      </w:pPr>
    </w:p>
    <w:p w14:paraId="664E7511" w14:textId="25FE2609" w:rsidR="00514C59" w:rsidRPr="001C2647" w:rsidRDefault="00514C59" w:rsidP="007571EB">
      <w:pPr>
        <w:tabs>
          <w:tab w:val="left" w:pos="2205"/>
        </w:tabs>
        <w:spacing w:line="360" w:lineRule="auto"/>
        <w:rPr>
          <w:rFonts w:ascii="Times New Roman" w:hAnsi="Times New Roman" w:cs="Times New Roman"/>
        </w:rPr>
      </w:pPr>
      <w:r w:rsidRPr="001C2647">
        <w:rPr>
          <w:rFonts w:ascii="Times New Roman" w:hAnsi="Times New Roman" w:cs="Times New Roman"/>
        </w:rPr>
        <w:t>Verbal communication refers to the form of communication in which message is transmitted verbally; communication is done by word of mouth and a piece of writing. Objective of every communication is to have people understand what we are trying to convey. In verbal communication remember the acronym KISS</w:t>
      </w:r>
      <w:r w:rsidR="007571EB">
        <w:rPr>
          <w:rFonts w:ascii="Times New Roman" w:hAnsi="Times New Roman" w:cs="Times New Roman"/>
        </w:rPr>
        <w:t xml:space="preserve"> </w:t>
      </w:r>
      <w:r w:rsidRPr="001C2647">
        <w:rPr>
          <w:rFonts w:ascii="Times New Roman" w:hAnsi="Times New Roman" w:cs="Times New Roman"/>
        </w:rPr>
        <w:t>(keep it short and simple).</w:t>
      </w:r>
    </w:p>
    <w:p w14:paraId="6AEE0775" w14:textId="77777777" w:rsidR="00514C59" w:rsidRPr="001C2647" w:rsidRDefault="00514C59" w:rsidP="007571EB">
      <w:pPr>
        <w:tabs>
          <w:tab w:val="left" w:pos="2205"/>
        </w:tabs>
        <w:spacing w:line="360" w:lineRule="auto"/>
        <w:rPr>
          <w:rFonts w:ascii="Times New Roman" w:hAnsi="Times New Roman" w:cs="Times New Roman"/>
        </w:rPr>
      </w:pPr>
    </w:p>
    <w:p w14:paraId="48A0FE20" w14:textId="77777777" w:rsidR="00514C59" w:rsidRPr="001C2647" w:rsidRDefault="00514C59" w:rsidP="007571EB">
      <w:pPr>
        <w:tabs>
          <w:tab w:val="left" w:pos="2205"/>
        </w:tabs>
        <w:spacing w:line="360" w:lineRule="auto"/>
        <w:rPr>
          <w:rFonts w:ascii="Times New Roman" w:hAnsi="Times New Roman" w:cs="Times New Roman"/>
        </w:rPr>
      </w:pPr>
      <w:r w:rsidRPr="001C2647">
        <w:rPr>
          <w:rFonts w:ascii="Times New Roman" w:hAnsi="Times New Roman" w:cs="Times New Roman"/>
        </w:rPr>
        <w:t>When we talk to others, we assume that others understand what we are saying because we know what we are s</w:t>
      </w:r>
      <w:r w:rsidR="007571EB">
        <w:rPr>
          <w:rFonts w:ascii="Times New Roman" w:hAnsi="Times New Roman" w:cs="Times New Roman"/>
        </w:rPr>
        <w:t>aying. But this is not the case,</w:t>
      </w:r>
      <w:r w:rsidRPr="001C2647">
        <w:rPr>
          <w:rFonts w:ascii="Times New Roman" w:hAnsi="Times New Roman" w:cs="Times New Roman"/>
        </w:rPr>
        <w:t xml:space="preserve"> usually people bring their own attitude, perception, emotions and thoughts about the topic and hence creates barrier in delivering the right meaning.</w:t>
      </w:r>
    </w:p>
    <w:p w14:paraId="6341FDBF" w14:textId="77777777" w:rsidR="00514C59" w:rsidRPr="001C2647" w:rsidRDefault="00514C59" w:rsidP="007571EB">
      <w:pPr>
        <w:tabs>
          <w:tab w:val="left" w:pos="2205"/>
        </w:tabs>
        <w:spacing w:line="360" w:lineRule="auto"/>
        <w:rPr>
          <w:rFonts w:ascii="Times New Roman" w:hAnsi="Times New Roman" w:cs="Times New Roman"/>
        </w:rPr>
      </w:pPr>
    </w:p>
    <w:p w14:paraId="75B06658" w14:textId="77777777" w:rsidR="00514C59" w:rsidRPr="001C2647" w:rsidRDefault="00514C59" w:rsidP="007571EB">
      <w:pPr>
        <w:tabs>
          <w:tab w:val="left" w:pos="2205"/>
        </w:tabs>
        <w:spacing w:line="360" w:lineRule="auto"/>
        <w:rPr>
          <w:rFonts w:ascii="Times New Roman" w:hAnsi="Times New Roman" w:cs="Times New Roman"/>
        </w:rPr>
      </w:pPr>
      <w:r w:rsidRPr="001C2647">
        <w:rPr>
          <w:rFonts w:ascii="Times New Roman" w:hAnsi="Times New Roman" w:cs="Times New Roman"/>
        </w:rPr>
        <w:t>So in order to deliver the right message, you must put yourself on the other side of the table and think from your receiver’s point of view. Would he understand the message? how it would sound on the other side of the table?</w:t>
      </w:r>
    </w:p>
    <w:p w14:paraId="0B5335A2" w14:textId="77777777" w:rsidR="00514C59" w:rsidRPr="001C2647" w:rsidRDefault="00514C59" w:rsidP="00514C59">
      <w:pPr>
        <w:tabs>
          <w:tab w:val="left" w:pos="2205"/>
        </w:tabs>
        <w:rPr>
          <w:rFonts w:ascii="Times New Roman" w:hAnsi="Times New Roman" w:cs="Times New Roman"/>
        </w:rPr>
      </w:pPr>
    </w:p>
    <w:p w14:paraId="123D3E7A" w14:textId="77777777" w:rsidR="00514C59" w:rsidRPr="001C2647" w:rsidRDefault="00514C59" w:rsidP="00514C59">
      <w:pPr>
        <w:tabs>
          <w:tab w:val="left" w:pos="2205"/>
        </w:tabs>
        <w:rPr>
          <w:rFonts w:ascii="Times New Roman" w:hAnsi="Times New Roman" w:cs="Times New Roman"/>
          <w:b/>
        </w:rPr>
      </w:pPr>
      <w:r w:rsidRPr="001C2647">
        <w:rPr>
          <w:rFonts w:ascii="Times New Roman" w:hAnsi="Times New Roman" w:cs="Times New Roman"/>
          <w:b/>
        </w:rPr>
        <w:t>Verbal Communication is further divided into:</w:t>
      </w:r>
    </w:p>
    <w:p w14:paraId="529291C1" w14:textId="77777777" w:rsidR="00514C59" w:rsidRPr="001C2647" w:rsidRDefault="00514C59" w:rsidP="00514C59">
      <w:pPr>
        <w:tabs>
          <w:tab w:val="left" w:pos="2205"/>
        </w:tabs>
        <w:rPr>
          <w:rFonts w:ascii="Times New Roman" w:hAnsi="Times New Roman" w:cs="Times New Roman"/>
        </w:rPr>
      </w:pPr>
    </w:p>
    <w:p w14:paraId="5BEE853C" w14:textId="77777777" w:rsidR="00514C59" w:rsidRPr="001C2647" w:rsidRDefault="00514C59" w:rsidP="007571EB">
      <w:pPr>
        <w:numPr>
          <w:ilvl w:val="0"/>
          <w:numId w:val="81"/>
        </w:numPr>
        <w:tabs>
          <w:tab w:val="left" w:pos="2205"/>
        </w:tabs>
        <w:spacing w:line="360" w:lineRule="auto"/>
        <w:rPr>
          <w:rFonts w:ascii="Times New Roman" w:hAnsi="Times New Roman" w:cs="Times New Roman"/>
        </w:rPr>
      </w:pPr>
      <w:r w:rsidRPr="001C2647">
        <w:rPr>
          <w:rFonts w:ascii="Times New Roman" w:hAnsi="Times New Roman" w:cs="Times New Roman"/>
        </w:rPr>
        <w:t>Oral Communication</w:t>
      </w:r>
    </w:p>
    <w:p w14:paraId="687A2CC1" w14:textId="77777777" w:rsidR="00514C59" w:rsidRPr="001C2647" w:rsidRDefault="007571EB" w:rsidP="007571EB">
      <w:pPr>
        <w:tabs>
          <w:tab w:val="left" w:pos="2205"/>
        </w:tabs>
        <w:spacing w:line="360" w:lineRule="auto"/>
        <w:rPr>
          <w:rFonts w:ascii="Times New Roman" w:hAnsi="Times New Roman" w:cs="Times New Roman"/>
        </w:rPr>
      </w:pPr>
      <w:r>
        <w:rPr>
          <w:rFonts w:ascii="Times New Roman" w:hAnsi="Times New Roman" w:cs="Times New Roman"/>
        </w:rPr>
        <w:t xml:space="preserve">      ii. </w:t>
      </w:r>
      <w:r w:rsidR="00514C59" w:rsidRPr="001C2647">
        <w:rPr>
          <w:rFonts w:ascii="Times New Roman" w:hAnsi="Times New Roman" w:cs="Times New Roman"/>
        </w:rPr>
        <w:t>Written Communication</w:t>
      </w:r>
    </w:p>
    <w:p w14:paraId="3213DFC6" w14:textId="77777777" w:rsidR="00514C59" w:rsidRPr="001C3630" w:rsidRDefault="00514C59" w:rsidP="007571EB">
      <w:pPr>
        <w:tabs>
          <w:tab w:val="left" w:pos="2205"/>
        </w:tabs>
        <w:spacing w:line="360" w:lineRule="auto"/>
        <w:rPr>
          <w:rFonts w:ascii="Times New Roman" w:hAnsi="Times New Roman" w:cs="Times New Roman"/>
          <w:b/>
          <w:sz w:val="32"/>
        </w:rPr>
      </w:pPr>
      <w:r w:rsidRPr="001C3630">
        <w:rPr>
          <w:rFonts w:ascii="Times New Roman" w:hAnsi="Times New Roman" w:cs="Times New Roman"/>
          <w:b/>
          <w:sz w:val="32"/>
        </w:rPr>
        <w:t>Oral Communication</w:t>
      </w:r>
    </w:p>
    <w:p w14:paraId="3F7C8BD7" w14:textId="77777777" w:rsidR="00514C59" w:rsidRPr="001C2647" w:rsidRDefault="00514C59" w:rsidP="007571EB">
      <w:pPr>
        <w:tabs>
          <w:tab w:val="left" w:pos="2205"/>
        </w:tabs>
        <w:spacing w:line="360" w:lineRule="auto"/>
        <w:rPr>
          <w:rFonts w:ascii="Times New Roman" w:hAnsi="Times New Roman" w:cs="Times New Roman"/>
        </w:rPr>
      </w:pPr>
      <w:r w:rsidRPr="001C2647">
        <w:rPr>
          <w:rFonts w:ascii="Times New Roman" w:hAnsi="Times New Roman" w:cs="Times New Roman"/>
        </w:rPr>
        <w:t>In oral communication, Spoken words are used. It includes face-to-face conversations, speech, telephonic conversation, video, radio, television, voice over internet. In oral communication, communication is influence by pitch, volume, speed and clarity of speaking.</w:t>
      </w:r>
    </w:p>
    <w:p w14:paraId="280D99F0" w14:textId="77777777" w:rsidR="00514C59" w:rsidRPr="001C2647" w:rsidRDefault="00514C59" w:rsidP="00514C59">
      <w:pPr>
        <w:tabs>
          <w:tab w:val="left" w:pos="2205"/>
        </w:tabs>
        <w:rPr>
          <w:rFonts w:ascii="Times New Roman" w:hAnsi="Times New Roman" w:cs="Times New Roman"/>
          <w:b/>
        </w:rPr>
      </w:pPr>
      <w:r w:rsidRPr="001C2647">
        <w:rPr>
          <w:rFonts w:ascii="Times New Roman" w:hAnsi="Times New Roman" w:cs="Times New Roman"/>
          <w:b/>
        </w:rPr>
        <w:t>Benefits of Oral Communication</w:t>
      </w:r>
    </w:p>
    <w:p w14:paraId="2CD75611" w14:textId="77777777" w:rsidR="00514C59" w:rsidRPr="001C2647" w:rsidRDefault="00514C59" w:rsidP="00087A92">
      <w:pPr>
        <w:pStyle w:val="ListParagraph"/>
        <w:widowControl/>
        <w:numPr>
          <w:ilvl w:val="0"/>
          <w:numId w:val="38"/>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Fast: More immediate than written communication. Pass along information and get response quickly.</w:t>
      </w:r>
    </w:p>
    <w:p w14:paraId="5C0DA7C3" w14:textId="77777777" w:rsidR="00514C59" w:rsidRPr="001C2647" w:rsidRDefault="00514C59" w:rsidP="00087A92">
      <w:pPr>
        <w:pStyle w:val="ListParagraph"/>
        <w:widowControl/>
        <w:numPr>
          <w:ilvl w:val="0"/>
          <w:numId w:val="38"/>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Meaningful: Use voice to add feelings to your words.</w:t>
      </w:r>
    </w:p>
    <w:p w14:paraId="12E9B8A9" w14:textId="77777777" w:rsidR="00514C59" w:rsidRPr="001C2647" w:rsidRDefault="00514C59" w:rsidP="00087A92">
      <w:pPr>
        <w:pStyle w:val="ListParagraph"/>
        <w:widowControl/>
        <w:numPr>
          <w:ilvl w:val="0"/>
          <w:numId w:val="38"/>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Useful in the future: All jobs required good communication skills</w:t>
      </w:r>
    </w:p>
    <w:p w14:paraId="2B5DF68D" w14:textId="77777777" w:rsidR="00514C59" w:rsidRPr="001C2647" w:rsidRDefault="00514C59" w:rsidP="00514C59">
      <w:pPr>
        <w:tabs>
          <w:tab w:val="left" w:pos="2205"/>
        </w:tabs>
        <w:rPr>
          <w:rFonts w:ascii="Times New Roman" w:hAnsi="Times New Roman" w:cs="Times New Roman"/>
          <w:b/>
        </w:rPr>
      </w:pPr>
      <w:r w:rsidRPr="001C2647">
        <w:rPr>
          <w:rFonts w:ascii="Times New Roman" w:hAnsi="Times New Roman" w:cs="Times New Roman"/>
          <w:b/>
        </w:rPr>
        <w:t>Advantages of Oral communication are:</w:t>
      </w:r>
    </w:p>
    <w:p w14:paraId="4EC839D1" w14:textId="77777777" w:rsidR="00514C59" w:rsidRPr="001C2647" w:rsidRDefault="00514C59" w:rsidP="00087A92">
      <w:pPr>
        <w:pStyle w:val="ListParagraph"/>
        <w:widowControl/>
        <w:numPr>
          <w:ilvl w:val="0"/>
          <w:numId w:val="37"/>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Time saving</w:t>
      </w:r>
    </w:p>
    <w:p w14:paraId="725EE269" w14:textId="77777777" w:rsidR="00514C59" w:rsidRPr="001C2647" w:rsidRDefault="00514C59" w:rsidP="00087A92">
      <w:pPr>
        <w:pStyle w:val="ListParagraph"/>
        <w:widowControl/>
        <w:numPr>
          <w:ilvl w:val="0"/>
          <w:numId w:val="37"/>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Cost savings</w:t>
      </w:r>
    </w:p>
    <w:p w14:paraId="3D20CE08" w14:textId="77777777" w:rsidR="00514C59" w:rsidRPr="001C2647" w:rsidRDefault="00514C59" w:rsidP="00087A92">
      <w:pPr>
        <w:pStyle w:val="ListParagraph"/>
        <w:widowControl/>
        <w:numPr>
          <w:ilvl w:val="0"/>
          <w:numId w:val="37"/>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lastRenderedPageBreak/>
        <w:t>Immediate feedback</w:t>
      </w:r>
    </w:p>
    <w:p w14:paraId="2E8CD45C" w14:textId="77777777" w:rsidR="00514C59" w:rsidRPr="001C2647" w:rsidRDefault="00514C59" w:rsidP="00087A92">
      <w:pPr>
        <w:pStyle w:val="ListParagraph"/>
        <w:widowControl/>
        <w:numPr>
          <w:ilvl w:val="0"/>
          <w:numId w:val="37"/>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A relationship develops</w:t>
      </w:r>
    </w:p>
    <w:p w14:paraId="6BBBA3E3" w14:textId="77777777" w:rsidR="00514C59" w:rsidRPr="001C2647" w:rsidRDefault="00514C59" w:rsidP="00087A92">
      <w:pPr>
        <w:pStyle w:val="ListParagraph"/>
        <w:widowControl/>
        <w:numPr>
          <w:ilvl w:val="0"/>
          <w:numId w:val="37"/>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Flexibility</w:t>
      </w:r>
    </w:p>
    <w:p w14:paraId="188B2CD6" w14:textId="77777777" w:rsidR="00514C59" w:rsidRPr="001C2647" w:rsidRDefault="00514C59" w:rsidP="00087A92">
      <w:pPr>
        <w:pStyle w:val="ListParagraph"/>
        <w:widowControl/>
        <w:numPr>
          <w:ilvl w:val="0"/>
          <w:numId w:val="37"/>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Easiness</w:t>
      </w:r>
    </w:p>
    <w:p w14:paraId="2E43BA7A" w14:textId="77777777" w:rsidR="00514C59" w:rsidRPr="001C2647" w:rsidRDefault="00514C59" w:rsidP="00087A92">
      <w:pPr>
        <w:pStyle w:val="ListParagraph"/>
        <w:widowControl/>
        <w:numPr>
          <w:ilvl w:val="0"/>
          <w:numId w:val="37"/>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Correction of errors</w:t>
      </w:r>
    </w:p>
    <w:p w14:paraId="77559EA7" w14:textId="77777777" w:rsidR="00514C59" w:rsidRPr="001C2647" w:rsidRDefault="00514C59" w:rsidP="00087A92">
      <w:pPr>
        <w:pStyle w:val="ListParagraph"/>
        <w:widowControl/>
        <w:numPr>
          <w:ilvl w:val="0"/>
          <w:numId w:val="37"/>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Informal communication</w:t>
      </w:r>
    </w:p>
    <w:p w14:paraId="2AB45FAF" w14:textId="77777777" w:rsidR="00514C59" w:rsidRPr="001C2647" w:rsidRDefault="00514C59" w:rsidP="00087A92">
      <w:pPr>
        <w:pStyle w:val="ListParagraph"/>
        <w:widowControl/>
        <w:numPr>
          <w:ilvl w:val="0"/>
          <w:numId w:val="37"/>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Maintaining secrecy</w:t>
      </w:r>
    </w:p>
    <w:p w14:paraId="64C78F85" w14:textId="77777777" w:rsidR="00514C59" w:rsidRPr="001C2647" w:rsidRDefault="00514C59" w:rsidP="00514C59">
      <w:pPr>
        <w:tabs>
          <w:tab w:val="left" w:pos="2205"/>
        </w:tabs>
        <w:rPr>
          <w:rFonts w:ascii="Times New Roman" w:hAnsi="Times New Roman" w:cs="Times New Roman"/>
          <w:b/>
        </w:rPr>
      </w:pPr>
      <w:r w:rsidRPr="001C2647">
        <w:rPr>
          <w:rFonts w:ascii="Times New Roman" w:hAnsi="Times New Roman" w:cs="Times New Roman"/>
          <w:b/>
        </w:rPr>
        <w:t>Disadvantage of oral communication</w:t>
      </w:r>
    </w:p>
    <w:p w14:paraId="56D9BE14" w14:textId="77777777" w:rsidR="00514C59" w:rsidRPr="001C2647" w:rsidRDefault="00514C59" w:rsidP="00087A92">
      <w:pPr>
        <w:pStyle w:val="ListParagraph"/>
        <w:widowControl/>
        <w:numPr>
          <w:ilvl w:val="0"/>
          <w:numId w:val="39"/>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No record</w:t>
      </w:r>
    </w:p>
    <w:p w14:paraId="7A5DDA28" w14:textId="77777777" w:rsidR="00514C59" w:rsidRPr="001C2647" w:rsidRDefault="00514C59" w:rsidP="00087A92">
      <w:pPr>
        <w:pStyle w:val="ListParagraph"/>
        <w:widowControl/>
        <w:numPr>
          <w:ilvl w:val="0"/>
          <w:numId w:val="39"/>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Inaccuracy</w:t>
      </w:r>
    </w:p>
    <w:p w14:paraId="7D872903" w14:textId="77777777" w:rsidR="00514C59" w:rsidRPr="001C2647" w:rsidRDefault="00514C59" w:rsidP="00087A92">
      <w:pPr>
        <w:pStyle w:val="ListParagraph"/>
        <w:widowControl/>
        <w:numPr>
          <w:ilvl w:val="0"/>
          <w:numId w:val="39"/>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Limited use</w:t>
      </w:r>
    </w:p>
    <w:p w14:paraId="453D5B4A" w14:textId="77777777" w:rsidR="00514C59" w:rsidRPr="001C2647" w:rsidRDefault="00514C59" w:rsidP="00087A92">
      <w:pPr>
        <w:pStyle w:val="ListParagraph"/>
        <w:widowControl/>
        <w:numPr>
          <w:ilvl w:val="0"/>
          <w:numId w:val="39"/>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Probability of omitting main subject</w:t>
      </w:r>
    </w:p>
    <w:p w14:paraId="5DE401D1" w14:textId="77777777" w:rsidR="00514C59" w:rsidRPr="001C2647" w:rsidRDefault="00514C59" w:rsidP="00087A92">
      <w:pPr>
        <w:pStyle w:val="ListParagraph"/>
        <w:widowControl/>
        <w:numPr>
          <w:ilvl w:val="0"/>
          <w:numId w:val="39"/>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Confused speech</w:t>
      </w:r>
    </w:p>
    <w:p w14:paraId="0F26AA43" w14:textId="77777777" w:rsidR="00514C59" w:rsidRPr="001C2647" w:rsidRDefault="00514C59" w:rsidP="00087A92">
      <w:pPr>
        <w:pStyle w:val="ListParagraph"/>
        <w:widowControl/>
        <w:numPr>
          <w:ilvl w:val="0"/>
          <w:numId w:val="39"/>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No legal validity</w:t>
      </w:r>
    </w:p>
    <w:p w14:paraId="595E7F11" w14:textId="77777777" w:rsidR="00514C59" w:rsidRPr="001C2647" w:rsidRDefault="00514C59" w:rsidP="00087A92">
      <w:pPr>
        <w:pStyle w:val="ListParagraph"/>
        <w:widowControl/>
        <w:numPr>
          <w:ilvl w:val="0"/>
          <w:numId w:val="39"/>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Less important</w:t>
      </w:r>
    </w:p>
    <w:p w14:paraId="193D87E5" w14:textId="77777777" w:rsidR="00514C59" w:rsidRPr="001C2647" w:rsidRDefault="00514C59" w:rsidP="00087A92">
      <w:pPr>
        <w:pStyle w:val="ListParagraph"/>
        <w:widowControl/>
        <w:numPr>
          <w:ilvl w:val="0"/>
          <w:numId w:val="39"/>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Creates misunderstanding</w:t>
      </w:r>
    </w:p>
    <w:p w14:paraId="68931210" w14:textId="77777777" w:rsidR="00514C59" w:rsidRPr="001C3630" w:rsidRDefault="00514C59" w:rsidP="00514C59">
      <w:pPr>
        <w:tabs>
          <w:tab w:val="left" w:pos="2205"/>
        </w:tabs>
        <w:rPr>
          <w:rFonts w:ascii="Times New Roman" w:hAnsi="Times New Roman" w:cs="Times New Roman"/>
          <w:b/>
          <w:sz w:val="28"/>
        </w:rPr>
      </w:pPr>
      <w:r w:rsidRPr="001C3630">
        <w:rPr>
          <w:rFonts w:ascii="Times New Roman" w:hAnsi="Times New Roman" w:cs="Times New Roman"/>
          <w:b/>
          <w:sz w:val="28"/>
        </w:rPr>
        <w:t>Written Communication</w:t>
      </w:r>
    </w:p>
    <w:p w14:paraId="6D28E0A7" w14:textId="77777777" w:rsidR="00514C59" w:rsidRPr="001C2647" w:rsidRDefault="00514C59" w:rsidP="001C3630">
      <w:pPr>
        <w:tabs>
          <w:tab w:val="left" w:pos="2205"/>
        </w:tabs>
        <w:spacing w:line="276" w:lineRule="auto"/>
        <w:rPr>
          <w:rFonts w:ascii="Times New Roman" w:hAnsi="Times New Roman" w:cs="Times New Roman"/>
        </w:rPr>
      </w:pPr>
      <w:r w:rsidRPr="001C2647">
        <w:rPr>
          <w:rFonts w:ascii="Times New Roman" w:hAnsi="Times New Roman" w:cs="Times New Roman"/>
        </w:rPr>
        <w:t>In written communication, written signs or symbols are used to communicate. A written message may be printed or hand written. In written communication message can be transmitted via email, letter, report, memo etc. Message, in written communication, is influenced by the vocabulary &amp; grammar used, writing style, precision and clarity of the language used.</w:t>
      </w:r>
    </w:p>
    <w:p w14:paraId="543F55A3" w14:textId="77777777" w:rsidR="00514C59" w:rsidRPr="001C2647" w:rsidRDefault="00514C59" w:rsidP="001C3630">
      <w:pPr>
        <w:tabs>
          <w:tab w:val="left" w:pos="2205"/>
        </w:tabs>
        <w:spacing w:line="276" w:lineRule="auto"/>
        <w:rPr>
          <w:rFonts w:ascii="Times New Roman" w:hAnsi="Times New Roman" w:cs="Times New Roman"/>
        </w:rPr>
      </w:pPr>
    </w:p>
    <w:p w14:paraId="1CC52882" w14:textId="77777777" w:rsidR="00514C59" w:rsidRPr="001C2647" w:rsidRDefault="00514C59" w:rsidP="001C3630">
      <w:pPr>
        <w:tabs>
          <w:tab w:val="left" w:pos="2205"/>
        </w:tabs>
        <w:spacing w:line="276" w:lineRule="auto"/>
        <w:rPr>
          <w:rFonts w:ascii="Times New Roman" w:hAnsi="Times New Roman" w:cs="Times New Roman"/>
        </w:rPr>
      </w:pPr>
      <w:r w:rsidRPr="001C2647">
        <w:rPr>
          <w:rFonts w:ascii="Times New Roman" w:hAnsi="Times New Roman" w:cs="Times New Roman"/>
        </w:rPr>
        <w:t>Written Communication is most common form of communication being used in business. So, it is considered core among business skills.</w:t>
      </w:r>
    </w:p>
    <w:p w14:paraId="52AFB1FB" w14:textId="77777777" w:rsidR="00514C59" w:rsidRPr="001C2647" w:rsidRDefault="00514C59" w:rsidP="001C3630">
      <w:pPr>
        <w:tabs>
          <w:tab w:val="left" w:pos="2205"/>
        </w:tabs>
        <w:spacing w:line="276" w:lineRule="auto"/>
        <w:rPr>
          <w:rFonts w:ascii="Times New Roman" w:hAnsi="Times New Roman" w:cs="Times New Roman"/>
        </w:rPr>
      </w:pPr>
    </w:p>
    <w:p w14:paraId="394BD136" w14:textId="77777777" w:rsidR="00514C59" w:rsidRPr="001C2647" w:rsidRDefault="00514C59" w:rsidP="001C3630">
      <w:pPr>
        <w:tabs>
          <w:tab w:val="left" w:pos="2205"/>
        </w:tabs>
        <w:spacing w:line="276" w:lineRule="auto"/>
        <w:rPr>
          <w:rFonts w:ascii="Times New Roman" w:hAnsi="Times New Roman" w:cs="Times New Roman"/>
        </w:rPr>
      </w:pPr>
      <w:r w:rsidRPr="001C2647">
        <w:rPr>
          <w:rFonts w:ascii="Times New Roman" w:hAnsi="Times New Roman" w:cs="Times New Roman"/>
        </w:rPr>
        <w:t>Memos, reports, bulletins, job descriptions, employee manuals, and electronic mail are the types of written communication used for internal communication. For communicating with external environment in writing, electronic mail, Internet Web sites, letters, proposals, telegrams, faxes, postcards, contracts, advertisements, brochures, and news releases are used.</w:t>
      </w:r>
    </w:p>
    <w:p w14:paraId="2CA5D517" w14:textId="77777777" w:rsidR="00514C59" w:rsidRPr="001C2647" w:rsidRDefault="00514C59" w:rsidP="001C3630">
      <w:pPr>
        <w:tabs>
          <w:tab w:val="left" w:pos="2205"/>
        </w:tabs>
        <w:spacing w:line="276" w:lineRule="auto"/>
        <w:rPr>
          <w:rFonts w:ascii="Times New Roman" w:hAnsi="Times New Roman" w:cs="Times New Roman"/>
          <w:b/>
        </w:rPr>
      </w:pPr>
    </w:p>
    <w:p w14:paraId="70ECB057" w14:textId="77777777" w:rsidR="00514C59" w:rsidRPr="001C2647" w:rsidRDefault="00514C59" w:rsidP="00514C59">
      <w:pPr>
        <w:tabs>
          <w:tab w:val="left" w:pos="2205"/>
        </w:tabs>
        <w:rPr>
          <w:rFonts w:ascii="Times New Roman" w:hAnsi="Times New Roman" w:cs="Times New Roman"/>
          <w:b/>
        </w:rPr>
      </w:pPr>
    </w:p>
    <w:p w14:paraId="4335E368" w14:textId="77777777" w:rsidR="00514C59" w:rsidRPr="001C2647" w:rsidRDefault="00514C59" w:rsidP="00514C59">
      <w:pPr>
        <w:tabs>
          <w:tab w:val="left" w:pos="2205"/>
        </w:tabs>
        <w:rPr>
          <w:rFonts w:ascii="Times New Roman" w:hAnsi="Times New Roman" w:cs="Times New Roman"/>
          <w:b/>
        </w:rPr>
      </w:pPr>
    </w:p>
    <w:p w14:paraId="0561D28B" w14:textId="77777777" w:rsidR="00514C59" w:rsidRDefault="00514C59" w:rsidP="00514C59">
      <w:pPr>
        <w:tabs>
          <w:tab w:val="left" w:pos="2205"/>
        </w:tabs>
        <w:rPr>
          <w:rFonts w:ascii="Times New Roman" w:hAnsi="Times New Roman" w:cs="Times New Roman"/>
          <w:b/>
        </w:rPr>
      </w:pPr>
      <w:r w:rsidRPr="001C2647">
        <w:rPr>
          <w:rFonts w:ascii="Times New Roman" w:hAnsi="Times New Roman" w:cs="Times New Roman"/>
          <w:b/>
        </w:rPr>
        <w:t>Definitions of Written Communication:</w:t>
      </w:r>
    </w:p>
    <w:p w14:paraId="14D6D619" w14:textId="77777777" w:rsidR="001C3630" w:rsidRPr="001C2647" w:rsidRDefault="001C3630" w:rsidP="00514C59">
      <w:pPr>
        <w:tabs>
          <w:tab w:val="left" w:pos="2205"/>
        </w:tabs>
        <w:rPr>
          <w:rFonts w:ascii="Times New Roman" w:hAnsi="Times New Roman" w:cs="Times New Roman"/>
          <w:b/>
        </w:rPr>
      </w:pPr>
    </w:p>
    <w:p w14:paraId="10E02805" w14:textId="77777777" w:rsidR="00514C59" w:rsidRPr="001C2647" w:rsidRDefault="00514C59" w:rsidP="001C3630">
      <w:pPr>
        <w:tabs>
          <w:tab w:val="left" w:pos="2205"/>
        </w:tabs>
        <w:spacing w:line="276" w:lineRule="auto"/>
        <w:rPr>
          <w:rFonts w:ascii="Times New Roman" w:hAnsi="Times New Roman" w:cs="Times New Roman"/>
        </w:rPr>
      </w:pPr>
      <w:r w:rsidRPr="001C2647">
        <w:rPr>
          <w:rFonts w:ascii="Times New Roman" w:hAnsi="Times New Roman" w:cs="Times New Roman"/>
        </w:rPr>
        <w:t xml:space="preserve"> “Written  communication is the expression of ideas through  words that are meant to be read.” - </w:t>
      </w:r>
      <w:r w:rsidRPr="001C2647">
        <w:rPr>
          <w:rFonts w:ascii="Times New Roman" w:hAnsi="Times New Roman" w:cs="Times New Roman"/>
          <w:b/>
        </w:rPr>
        <w:t>Bovee</w:t>
      </w:r>
    </w:p>
    <w:p w14:paraId="026BFE5E" w14:textId="77777777" w:rsidR="00514C59" w:rsidRPr="001C2647" w:rsidRDefault="00514C59" w:rsidP="001C3630">
      <w:pPr>
        <w:tabs>
          <w:tab w:val="left" w:pos="2205"/>
        </w:tabs>
        <w:spacing w:line="276" w:lineRule="auto"/>
        <w:rPr>
          <w:rFonts w:ascii="Times New Roman" w:hAnsi="Times New Roman" w:cs="Times New Roman"/>
        </w:rPr>
      </w:pPr>
      <w:r w:rsidRPr="001C2647">
        <w:rPr>
          <w:rFonts w:ascii="Times New Roman" w:hAnsi="Times New Roman" w:cs="Times New Roman"/>
        </w:rPr>
        <w:t xml:space="preserve"> “A written communication  process is always put into writing and generally used  when the audience is at a distance or when a  permanency of record is required.” - </w:t>
      </w:r>
      <w:r w:rsidRPr="001C2647">
        <w:rPr>
          <w:rFonts w:ascii="Times New Roman" w:hAnsi="Times New Roman" w:cs="Times New Roman"/>
          <w:b/>
        </w:rPr>
        <w:t>C.B.</w:t>
      </w:r>
      <w:r w:rsidRPr="001C2647">
        <w:rPr>
          <w:rFonts w:ascii="Times New Roman" w:hAnsi="Times New Roman" w:cs="Times New Roman"/>
        </w:rPr>
        <w:t xml:space="preserve"> </w:t>
      </w:r>
      <w:proofErr w:type="spellStart"/>
      <w:r w:rsidRPr="001C2647">
        <w:rPr>
          <w:rFonts w:ascii="Times New Roman" w:hAnsi="Times New Roman" w:cs="Times New Roman"/>
          <w:b/>
        </w:rPr>
        <w:t>Mamoria</w:t>
      </w:r>
      <w:proofErr w:type="spellEnd"/>
    </w:p>
    <w:p w14:paraId="040A189F" w14:textId="77777777" w:rsidR="00514C59" w:rsidRPr="001C2647" w:rsidRDefault="00514C59" w:rsidP="001C3630">
      <w:pPr>
        <w:tabs>
          <w:tab w:val="left" w:pos="2205"/>
        </w:tabs>
        <w:spacing w:line="276" w:lineRule="auto"/>
        <w:rPr>
          <w:rFonts w:ascii="Times New Roman" w:hAnsi="Times New Roman" w:cs="Times New Roman"/>
        </w:rPr>
      </w:pPr>
      <w:r w:rsidRPr="001C2647">
        <w:rPr>
          <w:rFonts w:ascii="Times New Roman" w:hAnsi="Times New Roman" w:cs="Times New Roman"/>
        </w:rPr>
        <w:t xml:space="preserve"> “Written </w:t>
      </w:r>
      <w:proofErr w:type="spellStart"/>
      <w:r w:rsidRPr="001C2647">
        <w:rPr>
          <w:rFonts w:ascii="Times New Roman" w:hAnsi="Times New Roman" w:cs="Times New Roman"/>
        </w:rPr>
        <w:t>communicationis</w:t>
      </w:r>
      <w:proofErr w:type="spellEnd"/>
      <w:r w:rsidRPr="001C2647">
        <w:rPr>
          <w:rFonts w:ascii="Times New Roman" w:hAnsi="Times New Roman" w:cs="Times New Roman"/>
        </w:rPr>
        <w:t xml:space="preserve"> the message that is encoded and  transmitted in written form.” - </w:t>
      </w:r>
      <w:r w:rsidRPr="001C2647">
        <w:rPr>
          <w:rFonts w:ascii="Times New Roman" w:hAnsi="Times New Roman" w:cs="Times New Roman"/>
          <w:b/>
        </w:rPr>
        <w:t>Ricky W. Griffin</w:t>
      </w:r>
    </w:p>
    <w:p w14:paraId="125F2F48" w14:textId="77777777" w:rsidR="00514C59" w:rsidRPr="001C2647" w:rsidRDefault="00514C59" w:rsidP="001C3630">
      <w:pPr>
        <w:tabs>
          <w:tab w:val="left" w:pos="2205"/>
        </w:tabs>
        <w:spacing w:line="276" w:lineRule="auto"/>
        <w:rPr>
          <w:rFonts w:ascii="Times New Roman" w:hAnsi="Times New Roman" w:cs="Times New Roman"/>
        </w:rPr>
      </w:pPr>
      <w:r w:rsidRPr="001C2647">
        <w:rPr>
          <w:rFonts w:ascii="Times New Roman" w:hAnsi="Times New Roman" w:cs="Times New Roman"/>
        </w:rPr>
        <w:t xml:space="preserve"> “Everything that has to be written and transmitted in the w</w:t>
      </w:r>
    </w:p>
    <w:p w14:paraId="68A5AB5F" w14:textId="77777777" w:rsidR="00514C59" w:rsidRDefault="00514C59" w:rsidP="001C3630">
      <w:pPr>
        <w:tabs>
          <w:tab w:val="left" w:pos="2205"/>
        </w:tabs>
        <w:spacing w:line="276" w:lineRule="auto"/>
        <w:rPr>
          <w:rFonts w:ascii="Times New Roman" w:hAnsi="Times New Roman" w:cs="Times New Roman"/>
          <w:b/>
        </w:rPr>
      </w:pPr>
      <w:r w:rsidRPr="001C2647">
        <w:rPr>
          <w:rFonts w:ascii="Times New Roman" w:hAnsi="Times New Roman" w:cs="Times New Roman"/>
        </w:rPr>
        <w:t xml:space="preserve">falls in the area of written communication.” - </w:t>
      </w:r>
      <w:r w:rsidRPr="001C2647">
        <w:rPr>
          <w:rFonts w:ascii="Times New Roman" w:hAnsi="Times New Roman" w:cs="Times New Roman"/>
          <w:b/>
        </w:rPr>
        <w:t xml:space="preserve">R. Pal and J.S. </w:t>
      </w:r>
      <w:proofErr w:type="spellStart"/>
      <w:r w:rsidRPr="001C2647">
        <w:rPr>
          <w:rFonts w:ascii="Times New Roman" w:hAnsi="Times New Roman" w:cs="Times New Roman"/>
          <w:b/>
        </w:rPr>
        <w:t>Korlahlli</w:t>
      </w:r>
      <w:proofErr w:type="spellEnd"/>
    </w:p>
    <w:p w14:paraId="36AC3E61" w14:textId="77777777" w:rsidR="001C3630" w:rsidRPr="001C2647" w:rsidRDefault="001C3630" w:rsidP="001C3630">
      <w:pPr>
        <w:tabs>
          <w:tab w:val="left" w:pos="2205"/>
        </w:tabs>
        <w:spacing w:line="276" w:lineRule="auto"/>
        <w:rPr>
          <w:rFonts w:ascii="Times New Roman" w:hAnsi="Times New Roman" w:cs="Times New Roman"/>
          <w:b/>
        </w:rPr>
      </w:pPr>
    </w:p>
    <w:p w14:paraId="08E1EFC0" w14:textId="77777777" w:rsidR="00514C59" w:rsidRPr="001C2647" w:rsidRDefault="00514C59" w:rsidP="00514C59">
      <w:pPr>
        <w:tabs>
          <w:tab w:val="left" w:pos="2205"/>
        </w:tabs>
        <w:rPr>
          <w:rFonts w:ascii="Times New Roman" w:hAnsi="Times New Roman" w:cs="Times New Roman"/>
          <w:b/>
        </w:rPr>
      </w:pPr>
      <w:r w:rsidRPr="001C2647">
        <w:rPr>
          <w:rFonts w:ascii="Times New Roman" w:hAnsi="Times New Roman" w:cs="Times New Roman"/>
          <w:b/>
        </w:rPr>
        <w:t>Advantages of written communication includes:</w:t>
      </w:r>
    </w:p>
    <w:p w14:paraId="5EB74A6D" w14:textId="77777777" w:rsidR="00514C59" w:rsidRPr="001C2647" w:rsidRDefault="00514C59" w:rsidP="00087A92">
      <w:pPr>
        <w:pStyle w:val="ListParagraph"/>
        <w:widowControl/>
        <w:numPr>
          <w:ilvl w:val="0"/>
          <w:numId w:val="40"/>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It creates permanent record of evidence. It can be used for future reference.</w:t>
      </w:r>
    </w:p>
    <w:p w14:paraId="38AF21D9" w14:textId="77777777" w:rsidR="00514C59" w:rsidRPr="001C2647" w:rsidRDefault="00514C59" w:rsidP="00087A92">
      <w:pPr>
        <w:pStyle w:val="ListParagraph"/>
        <w:widowControl/>
        <w:numPr>
          <w:ilvl w:val="0"/>
          <w:numId w:val="40"/>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It gives the receiver sufficient time to think, act and react.</w:t>
      </w:r>
    </w:p>
    <w:p w14:paraId="31B24B0A" w14:textId="77777777" w:rsidR="00514C59" w:rsidRPr="001C2647" w:rsidRDefault="00514C59" w:rsidP="00087A92">
      <w:pPr>
        <w:pStyle w:val="ListParagraph"/>
        <w:widowControl/>
        <w:numPr>
          <w:ilvl w:val="0"/>
          <w:numId w:val="40"/>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lastRenderedPageBreak/>
        <w:t>It can be used as legal document.</w:t>
      </w:r>
    </w:p>
    <w:p w14:paraId="1FF583DE" w14:textId="77777777" w:rsidR="00514C59" w:rsidRPr="001C2647" w:rsidRDefault="00514C59" w:rsidP="00087A92">
      <w:pPr>
        <w:pStyle w:val="ListParagraph"/>
        <w:widowControl/>
        <w:numPr>
          <w:ilvl w:val="0"/>
          <w:numId w:val="40"/>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It can be sent to many persons at a time.</w:t>
      </w:r>
    </w:p>
    <w:p w14:paraId="28D0AF32" w14:textId="77777777" w:rsidR="00514C59" w:rsidRPr="001C2647" w:rsidRDefault="00514C59" w:rsidP="00087A92">
      <w:pPr>
        <w:pStyle w:val="ListParagraph"/>
        <w:widowControl/>
        <w:numPr>
          <w:ilvl w:val="0"/>
          <w:numId w:val="40"/>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It is suitable for sending statistical data, chart, diagram,  pictures, etc.</w:t>
      </w:r>
    </w:p>
    <w:p w14:paraId="68DDD8F1" w14:textId="77777777" w:rsidR="00514C59" w:rsidRPr="001C2647" w:rsidRDefault="00514C59" w:rsidP="00087A92">
      <w:pPr>
        <w:pStyle w:val="ListParagraph"/>
        <w:widowControl/>
        <w:numPr>
          <w:ilvl w:val="0"/>
          <w:numId w:val="40"/>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Order, allocation of work, job distribution, etc. in written  form reduce ambiguity and help in fixation of  responsibility.</w:t>
      </w:r>
    </w:p>
    <w:p w14:paraId="21D89634" w14:textId="77777777" w:rsidR="00514C59" w:rsidRPr="001C2647" w:rsidRDefault="00514C59" w:rsidP="00087A92">
      <w:pPr>
        <w:pStyle w:val="ListParagraph"/>
        <w:widowControl/>
        <w:numPr>
          <w:ilvl w:val="0"/>
          <w:numId w:val="40"/>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Uniformity in work procedure can be maintained through  written communication.</w:t>
      </w:r>
    </w:p>
    <w:p w14:paraId="0D071E03" w14:textId="77777777" w:rsidR="00514C59" w:rsidRPr="001C2647" w:rsidRDefault="00514C59" w:rsidP="00087A92">
      <w:pPr>
        <w:pStyle w:val="ListParagraph"/>
        <w:widowControl/>
        <w:numPr>
          <w:ilvl w:val="0"/>
          <w:numId w:val="40"/>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A good written communication can create goodwill and promote business.</w:t>
      </w:r>
    </w:p>
    <w:p w14:paraId="651719C0" w14:textId="77777777" w:rsidR="00514C59" w:rsidRPr="001C2647" w:rsidRDefault="00514C59" w:rsidP="00514C59">
      <w:pPr>
        <w:tabs>
          <w:tab w:val="left" w:pos="2205"/>
        </w:tabs>
        <w:rPr>
          <w:rFonts w:ascii="Times New Roman" w:hAnsi="Times New Roman" w:cs="Times New Roman"/>
          <w:b/>
        </w:rPr>
      </w:pPr>
      <w:r w:rsidRPr="001C2647">
        <w:rPr>
          <w:rFonts w:ascii="Times New Roman" w:hAnsi="Times New Roman" w:cs="Times New Roman"/>
          <w:b/>
        </w:rPr>
        <w:t>Disadvantages of written communication includes:</w:t>
      </w:r>
    </w:p>
    <w:p w14:paraId="4243D196" w14:textId="77777777" w:rsidR="00514C59" w:rsidRPr="001C2647" w:rsidRDefault="00514C59" w:rsidP="00087A92">
      <w:pPr>
        <w:pStyle w:val="ListParagraph"/>
        <w:widowControl/>
        <w:numPr>
          <w:ilvl w:val="0"/>
          <w:numId w:val="48"/>
        </w:numPr>
        <w:tabs>
          <w:tab w:val="left" w:pos="2205"/>
        </w:tabs>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It is time-consuming.</w:t>
      </w:r>
    </w:p>
    <w:p w14:paraId="3ECC447B" w14:textId="77777777" w:rsidR="00514C59" w:rsidRPr="001C2647" w:rsidRDefault="00514C59" w:rsidP="00087A92">
      <w:pPr>
        <w:pStyle w:val="Heading3"/>
        <w:keepLines/>
        <w:widowControl/>
        <w:numPr>
          <w:ilvl w:val="0"/>
          <w:numId w:val="48"/>
        </w:numPr>
        <w:shd w:val="clear" w:color="auto" w:fill="FFFFFF"/>
        <w:suppressAutoHyphens w:val="0"/>
        <w:spacing w:before="200" w:after="0" w:line="276" w:lineRule="auto"/>
        <w:rPr>
          <w:rFonts w:ascii="Times New Roman" w:hAnsi="Times New Roman" w:cs="Times New Roman"/>
          <w:b w:val="0"/>
          <w:sz w:val="24"/>
          <w:szCs w:val="24"/>
        </w:rPr>
      </w:pPr>
      <w:r w:rsidRPr="001C2647">
        <w:rPr>
          <w:rFonts w:ascii="Times New Roman" w:hAnsi="Times New Roman" w:cs="Times New Roman"/>
          <w:b w:val="0"/>
          <w:sz w:val="24"/>
          <w:szCs w:val="24"/>
        </w:rPr>
        <w:t>It cannot maintain strict secrecy which would have  been possible in oral communication.</w:t>
      </w:r>
    </w:p>
    <w:p w14:paraId="3D6BE61F" w14:textId="77777777" w:rsidR="00514C59" w:rsidRPr="001C2647" w:rsidRDefault="00514C59" w:rsidP="00087A92">
      <w:pPr>
        <w:pStyle w:val="Heading3"/>
        <w:keepLines/>
        <w:widowControl/>
        <w:numPr>
          <w:ilvl w:val="0"/>
          <w:numId w:val="48"/>
        </w:numPr>
        <w:shd w:val="clear" w:color="auto" w:fill="FFFFFF"/>
        <w:suppressAutoHyphens w:val="0"/>
        <w:spacing w:before="200" w:after="0" w:line="276" w:lineRule="auto"/>
        <w:rPr>
          <w:rFonts w:ascii="Times New Roman" w:hAnsi="Times New Roman" w:cs="Times New Roman"/>
          <w:b w:val="0"/>
          <w:sz w:val="24"/>
          <w:szCs w:val="24"/>
        </w:rPr>
      </w:pPr>
      <w:r w:rsidRPr="001C2647">
        <w:rPr>
          <w:rFonts w:ascii="Times New Roman" w:hAnsi="Times New Roman" w:cs="Times New Roman"/>
          <w:b w:val="0"/>
          <w:sz w:val="24"/>
          <w:szCs w:val="24"/>
        </w:rPr>
        <w:t>Written communication has no scope for immediate</w:t>
      </w:r>
    </w:p>
    <w:p w14:paraId="6F67F904" w14:textId="77777777" w:rsidR="00514C59" w:rsidRPr="001C2647" w:rsidRDefault="00514C59" w:rsidP="00087A92">
      <w:pPr>
        <w:pStyle w:val="Heading3"/>
        <w:keepLines/>
        <w:widowControl/>
        <w:numPr>
          <w:ilvl w:val="0"/>
          <w:numId w:val="48"/>
        </w:numPr>
        <w:shd w:val="clear" w:color="auto" w:fill="FFFFFF"/>
        <w:suppressAutoHyphens w:val="0"/>
        <w:spacing w:before="200" w:after="0" w:line="276" w:lineRule="auto"/>
        <w:rPr>
          <w:rFonts w:ascii="Times New Roman" w:hAnsi="Times New Roman" w:cs="Times New Roman"/>
          <w:b w:val="0"/>
          <w:sz w:val="24"/>
          <w:szCs w:val="24"/>
        </w:rPr>
      </w:pPr>
      <w:r w:rsidRPr="001C2647">
        <w:rPr>
          <w:rFonts w:ascii="Times New Roman" w:hAnsi="Times New Roman" w:cs="Times New Roman"/>
          <w:b w:val="0"/>
          <w:sz w:val="24"/>
          <w:szCs w:val="24"/>
        </w:rPr>
        <w:t>Clarification if not understood properly.</w:t>
      </w:r>
    </w:p>
    <w:p w14:paraId="02C912C8" w14:textId="77777777" w:rsidR="00514C59" w:rsidRPr="001C2647" w:rsidRDefault="00514C59" w:rsidP="00087A92">
      <w:pPr>
        <w:pStyle w:val="Heading3"/>
        <w:keepLines/>
        <w:widowControl/>
        <w:numPr>
          <w:ilvl w:val="0"/>
          <w:numId w:val="48"/>
        </w:numPr>
        <w:shd w:val="clear" w:color="auto" w:fill="FFFFFF"/>
        <w:suppressAutoHyphens w:val="0"/>
        <w:spacing w:before="200" w:after="0" w:line="276" w:lineRule="auto"/>
        <w:rPr>
          <w:rFonts w:ascii="Times New Roman" w:hAnsi="Times New Roman" w:cs="Times New Roman"/>
          <w:b w:val="0"/>
          <w:sz w:val="24"/>
          <w:szCs w:val="24"/>
        </w:rPr>
      </w:pPr>
      <w:r w:rsidRPr="001C2647">
        <w:rPr>
          <w:rFonts w:ascii="Times New Roman" w:hAnsi="Times New Roman" w:cs="Times New Roman"/>
          <w:b w:val="0"/>
          <w:sz w:val="24"/>
          <w:szCs w:val="24"/>
        </w:rPr>
        <w:t>Being written in nature it is less flexible and cannot be  changed easily.</w:t>
      </w:r>
    </w:p>
    <w:p w14:paraId="76E22DBD" w14:textId="77777777" w:rsidR="00514C59" w:rsidRPr="001C2647" w:rsidRDefault="00514C59" w:rsidP="00087A92">
      <w:pPr>
        <w:pStyle w:val="Heading3"/>
        <w:keepLines/>
        <w:widowControl/>
        <w:numPr>
          <w:ilvl w:val="0"/>
          <w:numId w:val="48"/>
        </w:numPr>
        <w:shd w:val="clear" w:color="auto" w:fill="FFFFFF"/>
        <w:suppressAutoHyphens w:val="0"/>
        <w:spacing w:before="200" w:after="0" w:line="276" w:lineRule="auto"/>
        <w:rPr>
          <w:rFonts w:ascii="Times New Roman" w:hAnsi="Times New Roman" w:cs="Times New Roman"/>
          <w:b w:val="0"/>
          <w:sz w:val="24"/>
          <w:szCs w:val="24"/>
        </w:rPr>
      </w:pPr>
      <w:r w:rsidRPr="001C2647">
        <w:rPr>
          <w:rFonts w:ascii="Times New Roman" w:hAnsi="Times New Roman" w:cs="Times New Roman"/>
          <w:b w:val="0"/>
          <w:sz w:val="24"/>
          <w:szCs w:val="24"/>
        </w:rPr>
        <w:t>It is not effective in the case of emergency.</w:t>
      </w:r>
    </w:p>
    <w:p w14:paraId="5E019682" w14:textId="77777777" w:rsidR="00514C59" w:rsidRPr="001C2647" w:rsidRDefault="00514C59" w:rsidP="00087A92">
      <w:pPr>
        <w:pStyle w:val="Heading3"/>
        <w:keepLines/>
        <w:widowControl/>
        <w:numPr>
          <w:ilvl w:val="0"/>
          <w:numId w:val="48"/>
        </w:numPr>
        <w:shd w:val="clear" w:color="auto" w:fill="FFFFFF"/>
        <w:suppressAutoHyphens w:val="0"/>
        <w:spacing w:before="200" w:after="0" w:line="276" w:lineRule="auto"/>
        <w:rPr>
          <w:rFonts w:ascii="Times New Roman" w:hAnsi="Times New Roman" w:cs="Times New Roman"/>
          <w:b w:val="0"/>
          <w:sz w:val="24"/>
          <w:szCs w:val="24"/>
        </w:rPr>
      </w:pPr>
      <w:r w:rsidRPr="001C2647">
        <w:rPr>
          <w:rFonts w:ascii="Times New Roman" w:hAnsi="Times New Roman" w:cs="Times New Roman"/>
          <w:b w:val="0"/>
          <w:sz w:val="24"/>
          <w:szCs w:val="24"/>
        </w:rPr>
        <w:t>Written communication does not save upon the costs.  It costs huge in terms of stationery and the man-power  employed in writing/typing and delivering letters.</w:t>
      </w:r>
    </w:p>
    <w:p w14:paraId="7DF7EAE4" w14:textId="77777777" w:rsidR="00514C59" w:rsidRPr="001C2647" w:rsidRDefault="00514C59" w:rsidP="00514C59">
      <w:pPr>
        <w:tabs>
          <w:tab w:val="left" w:pos="2205"/>
        </w:tabs>
        <w:rPr>
          <w:rFonts w:ascii="Times New Roman" w:hAnsi="Times New Roman" w:cs="Times New Roman"/>
          <w:b/>
        </w:rPr>
      </w:pPr>
    </w:p>
    <w:p w14:paraId="2AFB1BB9" w14:textId="77777777" w:rsidR="00514C59" w:rsidRPr="001C2647" w:rsidRDefault="00514C59" w:rsidP="00514C59">
      <w:pPr>
        <w:rPr>
          <w:rFonts w:ascii="Times New Roman" w:hAnsi="Times New Roman" w:cs="Times New Roman"/>
        </w:rPr>
      </w:pPr>
    </w:p>
    <w:p w14:paraId="7E635B73" w14:textId="77777777" w:rsidR="00514C59" w:rsidRDefault="00514C59" w:rsidP="00514C59">
      <w:pPr>
        <w:rPr>
          <w:rFonts w:ascii="Times New Roman" w:hAnsi="Times New Roman" w:cs="Times New Roman"/>
          <w:b/>
          <w:color w:val="7030A0"/>
        </w:rPr>
      </w:pPr>
      <w:r w:rsidRPr="001C2647">
        <w:rPr>
          <w:rFonts w:ascii="Times New Roman" w:hAnsi="Times New Roman" w:cs="Times New Roman"/>
          <w:b/>
          <w:color w:val="7030A0"/>
        </w:rPr>
        <w:t>NON-VERBAL COMMUNICATION</w:t>
      </w:r>
    </w:p>
    <w:p w14:paraId="44B84369" w14:textId="77777777" w:rsidR="001C3630" w:rsidRPr="001C2647" w:rsidRDefault="001C3630" w:rsidP="00514C59">
      <w:pPr>
        <w:rPr>
          <w:rFonts w:ascii="Times New Roman" w:hAnsi="Times New Roman" w:cs="Times New Roman"/>
          <w:b/>
          <w:color w:val="7030A0"/>
        </w:rPr>
      </w:pPr>
    </w:p>
    <w:p w14:paraId="6BFEFE11" w14:textId="77777777" w:rsidR="00514C59" w:rsidRPr="001C2647" w:rsidRDefault="00514C59" w:rsidP="00514C59">
      <w:pPr>
        <w:rPr>
          <w:rFonts w:ascii="Times New Roman" w:hAnsi="Times New Roman" w:cs="Times New Roman"/>
        </w:rPr>
      </w:pPr>
      <w:r w:rsidRPr="001C2647">
        <w:rPr>
          <w:rFonts w:ascii="Times New Roman" w:hAnsi="Times New Roman" w:cs="Times New Roman"/>
        </w:rPr>
        <w:t>Nonverbal Communication = Communication without words</w:t>
      </w:r>
      <w:r w:rsidRPr="001C2647">
        <w:rPr>
          <w:rFonts w:ascii="Times New Roman" w:hAnsi="Times New Roman" w:cs="Times New Roman"/>
          <w:iCs/>
        </w:rPr>
        <w:t xml:space="preserve"> </w:t>
      </w:r>
    </w:p>
    <w:p w14:paraId="3065B3BC" w14:textId="77777777" w:rsidR="00514C59" w:rsidRPr="001C2647" w:rsidRDefault="00514C59" w:rsidP="00514C59">
      <w:pPr>
        <w:rPr>
          <w:rFonts w:ascii="Times New Roman" w:hAnsi="Times New Roman" w:cs="Times New Roman"/>
          <w:iCs/>
        </w:rPr>
      </w:pPr>
      <w:r w:rsidRPr="001C2647">
        <w:rPr>
          <w:rFonts w:ascii="Times New Roman" w:hAnsi="Times New Roman" w:cs="Times New Roman"/>
          <w:iCs/>
        </w:rPr>
        <w:t>Nonverbal communication</w:t>
      </w:r>
      <w:r w:rsidRPr="001C2647">
        <w:rPr>
          <w:rFonts w:ascii="Times New Roman" w:hAnsi="Times New Roman" w:cs="Times New Roman"/>
        </w:rPr>
        <w:t> is the process of sending and receiving messages without using words, either spoken or written. Also called </w:t>
      </w:r>
      <w:r w:rsidRPr="001C2647">
        <w:rPr>
          <w:rFonts w:ascii="Times New Roman" w:hAnsi="Times New Roman" w:cs="Times New Roman"/>
          <w:iCs/>
        </w:rPr>
        <w:t>manual language.</w:t>
      </w:r>
    </w:p>
    <w:p w14:paraId="48ACF9F4" w14:textId="77777777" w:rsidR="00514C59" w:rsidRPr="001C2647" w:rsidRDefault="00514C59" w:rsidP="00514C59">
      <w:pPr>
        <w:rPr>
          <w:rFonts w:ascii="Times New Roman" w:hAnsi="Times New Roman" w:cs="Times New Roman"/>
        </w:rPr>
      </w:pPr>
      <w:r w:rsidRPr="001C2647">
        <w:rPr>
          <w:rFonts w:ascii="Times New Roman" w:hAnsi="Times New Roman" w:cs="Times New Roman"/>
        </w:rPr>
        <w:t>Definitions:</w:t>
      </w:r>
    </w:p>
    <w:p w14:paraId="2EFDEA7F" w14:textId="77777777" w:rsidR="00514C59" w:rsidRPr="001C2647" w:rsidRDefault="00514C59" w:rsidP="00514C59">
      <w:pPr>
        <w:ind w:left="360"/>
        <w:rPr>
          <w:rFonts w:ascii="Times New Roman" w:hAnsi="Times New Roman" w:cs="Times New Roman"/>
        </w:rPr>
      </w:pPr>
      <w:r w:rsidRPr="001C2647">
        <w:rPr>
          <w:rFonts w:ascii="Times New Roman" w:hAnsi="Times New Roman" w:cs="Times New Roman"/>
        </w:rPr>
        <w:t xml:space="preserve">“ The most important thing in communication is to hear what isn't being said.” </w:t>
      </w:r>
      <w:r w:rsidRPr="001C2647">
        <w:rPr>
          <w:rFonts w:ascii="Times New Roman" w:hAnsi="Times New Roman" w:cs="Times New Roman"/>
          <w:b/>
        </w:rPr>
        <w:t>Peter F. Drucker</w:t>
      </w:r>
      <w:r w:rsidRPr="001C2647">
        <w:rPr>
          <w:rFonts w:ascii="Times New Roman" w:hAnsi="Times New Roman" w:cs="Times New Roman"/>
        </w:rPr>
        <w:t>.</w:t>
      </w:r>
    </w:p>
    <w:p w14:paraId="5E19D058" w14:textId="77777777" w:rsidR="00514C59" w:rsidRPr="001C2647" w:rsidRDefault="00514C59" w:rsidP="00514C59">
      <w:pPr>
        <w:ind w:left="360"/>
        <w:rPr>
          <w:rFonts w:ascii="Times New Roman" w:hAnsi="Times New Roman" w:cs="Times New Roman"/>
        </w:rPr>
      </w:pPr>
      <w:r w:rsidRPr="001C2647">
        <w:rPr>
          <w:rFonts w:ascii="Times New Roman" w:hAnsi="Times New Roman" w:cs="Times New Roman"/>
        </w:rPr>
        <w:t xml:space="preserve">“Non- Verbal Communication is any message you give other than the literal interpretation of your words- the way you move, speak appear” </w:t>
      </w:r>
      <w:r w:rsidRPr="001C2647">
        <w:rPr>
          <w:rFonts w:ascii="Times New Roman" w:hAnsi="Times New Roman" w:cs="Times New Roman"/>
          <w:b/>
        </w:rPr>
        <w:t>Mary Munter</w:t>
      </w:r>
      <w:r w:rsidRPr="001C2647">
        <w:rPr>
          <w:rFonts w:ascii="Times New Roman" w:hAnsi="Times New Roman" w:cs="Times New Roman"/>
        </w:rPr>
        <w:t xml:space="preserve"> </w:t>
      </w:r>
    </w:p>
    <w:p w14:paraId="1F5AA161" w14:textId="77777777" w:rsidR="00514C59" w:rsidRPr="001C2647" w:rsidRDefault="00514C59" w:rsidP="00514C59">
      <w:pPr>
        <w:ind w:left="360"/>
        <w:rPr>
          <w:rFonts w:ascii="Times New Roman" w:hAnsi="Times New Roman" w:cs="Times New Roman"/>
        </w:rPr>
      </w:pPr>
      <w:r w:rsidRPr="001C2647">
        <w:rPr>
          <w:rFonts w:ascii="Times New Roman" w:hAnsi="Times New Roman" w:cs="Times New Roman"/>
        </w:rPr>
        <w:t xml:space="preserve">“Communication by means of elements and </w:t>
      </w:r>
      <w:proofErr w:type="spellStart"/>
      <w:r w:rsidRPr="001C2647">
        <w:rPr>
          <w:rFonts w:ascii="Times New Roman" w:hAnsi="Times New Roman" w:cs="Times New Roman"/>
        </w:rPr>
        <w:t>behaviours</w:t>
      </w:r>
      <w:proofErr w:type="spellEnd"/>
      <w:r w:rsidRPr="001C2647">
        <w:rPr>
          <w:rFonts w:ascii="Times New Roman" w:hAnsi="Times New Roman" w:cs="Times New Roman"/>
        </w:rPr>
        <w:t xml:space="preserve"> that are not coded into words” </w:t>
      </w:r>
      <w:r w:rsidRPr="001C2647">
        <w:rPr>
          <w:rFonts w:ascii="Times New Roman" w:hAnsi="Times New Roman" w:cs="Times New Roman"/>
          <w:b/>
        </w:rPr>
        <w:t>Bartol and Martin</w:t>
      </w:r>
      <w:r w:rsidRPr="001C2647">
        <w:rPr>
          <w:rFonts w:ascii="Times New Roman" w:hAnsi="Times New Roman" w:cs="Times New Roman"/>
        </w:rPr>
        <w:t xml:space="preserve"> </w:t>
      </w:r>
    </w:p>
    <w:p w14:paraId="72EDBECE" w14:textId="77777777" w:rsidR="00514C59" w:rsidRPr="001C2647" w:rsidRDefault="00514C59" w:rsidP="00514C59">
      <w:pPr>
        <w:ind w:left="360"/>
        <w:rPr>
          <w:rFonts w:ascii="Times New Roman" w:hAnsi="Times New Roman" w:cs="Times New Roman"/>
        </w:rPr>
      </w:pPr>
    </w:p>
    <w:p w14:paraId="25BDEA5C" w14:textId="77777777" w:rsidR="00514C59" w:rsidRPr="001C2647" w:rsidRDefault="00514C59" w:rsidP="00514C59">
      <w:pPr>
        <w:ind w:left="360"/>
        <w:rPr>
          <w:rFonts w:ascii="Times New Roman" w:hAnsi="Times New Roman" w:cs="Times New Roman"/>
          <w:b/>
        </w:rPr>
      </w:pPr>
    </w:p>
    <w:p w14:paraId="01D49947" w14:textId="77777777" w:rsidR="00514C59" w:rsidRPr="001C2647" w:rsidRDefault="00514C59" w:rsidP="00514C59">
      <w:pPr>
        <w:ind w:left="360"/>
        <w:rPr>
          <w:rFonts w:ascii="Times New Roman" w:hAnsi="Times New Roman" w:cs="Times New Roman"/>
          <w:b/>
        </w:rPr>
      </w:pPr>
      <w:r w:rsidRPr="001C2647">
        <w:rPr>
          <w:rFonts w:ascii="Times New Roman" w:hAnsi="Times New Roman" w:cs="Times New Roman"/>
          <w:b/>
        </w:rPr>
        <w:t>Power of nonverbal communication</w:t>
      </w:r>
    </w:p>
    <w:p w14:paraId="5408E1B4" w14:textId="77777777" w:rsidR="00514C59" w:rsidRPr="001C2647" w:rsidRDefault="00514C59" w:rsidP="00514C59">
      <w:pPr>
        <w:rPr>
          <w:rFonts w:ascii="Times New Roman" w:hAnsi="Times New Roman" w:cs="Times New Roman"/>
        </w:rPr>
      </w:pPr>
      <w:r w:rsidRPr="001C2647">
        <w:rPr>
          <w:rFonts w:ascii="Times New Roman" w:hAnsi="Times New Roman" w:cs="Times New Roman"/>
        </w:rPr>
        <w:t xml:space="preserve">Nonverbal communication is the most powerful form of communication. More than voice or even words, nonverbal communication helps to create your image in others mind and even you can express your emotions and feelings in front of others, which you are unable to express in words. </w:t>
      </w:r>
    </w:p>
    <w:p w14:paraId="73C796F9" w14:textId="77777777" w:rsidR="00514C59" w:rsidRPr="001C2647" w:rsidRDefault="00285431" w:rsidP="00514C59">
      <w:pPr>
        <w:rPr>
          <w:rFonts w:ascii="Times New Roman" w:hAnsi="Times New Roman" w:cs="Times New Roman"/>
        </w:rPr>
      </w:pPr>
      <w:r>
        <w:rPr>
          <w:rFonts w:ascii="Times New Roman" w:hAnsi="Times New Roman" w:cs="Times New Roman"/>
          <w:noProof/>
          <w:lang w:eastAsia="en-US" w:bidi="ar-SA"/>
        </w:rPr>
        <w:drawing>
          <wp:inline distT="0" distB="0" distL="0" distR="0" wp14:anchorId="564CA7A0" wp14:editId="55C77EE3">
            <wp:extent cx="5727700" cy="1701800"/>
            <wp:effectExtent l="19050" t="0" r="6350" b="0"/>
            <wp:docPr id="7" name="Picture 3" descr="C:\Users\555\Desktop\AAEAAQAAAAAAAAL-AAAAJGEwNDJiNDI1LWZjNGItNDgxNC1hNmYyLTE1MjRmZDU0MDZlY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555\Desktop\AAEAAQAAAAAAAAL-AAAAJGEwNDJiNDI1LWZjNGItNDgxNC1hNmYyLTE1MjRmZDU0MDZlYg.png"/>
                    <pic:cNvPicPr>
                      <a:picLocks noChangeAspect="1" noChangeArrowheads="1"/>
                    </pic:cNvPicPr>
                  </pic:nvPicPr>
                  <pic:blipFill>
                    <a:blip r:embed="rId7"/>
                    <a:srcRect/>
                    <a:stretch>
                      <a:fillRect/>
                    </a:stretch>
                  </pic:blipFill>
                  <pic:spPr bwMode="auto">
                    <a:xfrm>
                      <a:off x="0" y="0"/>
                      <a:ext cx="5727700" cy="1701800"/>
                    </a:xfrm>
                    <a:prstGeom prst="rect">
                      <a:avLst/>
                    </a:prstGeom>
                    <a:noFill/>
                    <a:ln w="9525">
                      <a:noFill/>
                      <a:miter lim="800000"/>
                      <a:headEnd/>
                      <a:tailEnd/>
                    </a:ln>
                  </pic:spPr>
                </pic:pic>
              </a:graphicData>
            </a:graphic>
          </wp:inline>
        </w:drawing>
      </w:r>
    </w:p>
    <w:p w14:paraId="4AF7C478" w14:textId="77777777" w:rsidR="00514C59" w:rsidRPr="001C2647" w:rsidRDefault="00514C59" w:rsidP="00514C59">
      <w:pPr>
        <w:rPr>
          <w:rFonts w:ascii="Times New Roman" w:hAnsi="Times New Roman" w:cs="Times New Roman"/>
          <w:b/>
          <w:bCs/>
        </w:rPr>
      </w:pPr>
      <w:r w:rsidRPr="001C2647">
        <w:rPr>
          <w:rFonts w:ascii="Times New Roman" w:hAnsi="Times New Roman" w:cs="Times New Roman"/>
          <w:b/>
          <w:bCs/>
        </w:rPr>
        <w:lastRenderedPageBreak/>
        <w:t>Types of Nonverbal Communication</w:t>
      </w:r>
    </w:p>
    <w:p w14:paraId="1E390CBB" w14:textId="77777777" w:rsidR="00514C59" w:rsidRPr="001C2647" w:rsidRDefault="00514C59" w:rsidP="00087A92">
      <w:pPr>
        <w:pStyle w:val="ListParagraph"/>
        <w:widowControl/>
        <w:numPr>
          <w:ilvl w:val="0"/>
          <w:numId w:val="41"/>
        </w:numPr>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Kinesis – Facial Expression, Posture, &amp; Gesture</w:t>
      </w:r>
    </w:p>
    <w:p w14:paraId="0DAA334F" w14:textId="77777777" w:rsidR="00514C59" w:rsidRPr="001C2647" w:rsidRDefault="00514C59" w:rsidP="00087A92">
      <w:pPr>
        <w:pStyle w:val="ListParagraph"/>
        <w:widowControl/>
        <w:numPr>
          <w:ilvl w:val="0"/>
          <w:numId w:val="41"/>
        </w:numPr>
        <w:suppressAutoHyphens w:val="0"/>
        <w:spacing w:after="200" w:line="276" w:lineRule="auto"/>
        <w:contextualSpacing/>
        <w:rPr>
          <w:rFonts w:ascii="Times New Roman" w:hAnsi="Times New Roman" w:cs="Times New Roman"/>
          <w:szCs w:val="24"/>
        </w:rPr>
      </w:pPr>
      <w:proofErr w:type="spellStart"/>
      <w:r w:rsidRPr="001C2647">
        <w:rPr>
          <w:rFonts w:ascii="Times New Roman" w:hAnsi="Times New Roman" w:cs="Times New Roman"/>
          <w:szCs w:val="24"/>
        </w:rPr>
        <w:t>Oculesics</w:t>
      </w:r>
      <w:proofErr w:type="spellEnd"/>
      <w:r w:rsidRPr="001C2647">
        <w:rPr>
          <w:rFonts w:ascii="Times New Roman" w:hAnsi="Times New Roman" w:cs="Times New Roman"/>
          <w:szCs w:val="24"/>
        </w:rPr>
        <w:t xml:space="preserve"> – Eye Contact</w:t>
      </w:r>
    </w:p>
    <w:p w14:paraId="557F1B37" w14:textId="77777777" w:rsidR="00514C59" w:rsidRPr="001C2647" w:rsidRDefault="00514C59" w:rsidP="00087A92">
      <w:pPr>
        <w:pStyle w:val="ListParagraph"/>
        <w:widowControl/>
        <w:numPr>
          <w:ilvl w:val="0"/>
          <w:numId w:val="41"/>
        </w:numPr>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Haptics – Communication of Touch</w:t>
      </w:r>
    </w:p>
    <w:p w14:paraId="0843EBB2" w14:textId="77777777" w:rsidR="00514C59" w:rsidRPr="001C2647" w:rsidRDefault="00514C59" w:rsidP="00087A92">
      <w:pPr>
        <w:pStyle w:val="ListParagraph"/>
        <w:widowControl/>
        <w:numPr>
          <w:ilvl w:val="0"/>
          <w:numId w:val="41"/>
        </w:numPr>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Proxemics – Comm. of space and proximity</w:t>
      </w:r>
    </w:p>
    <w:p w14:paraId="30B5AF8E" w14:textId="77777777" w:rsidR="00514C59" w:rsidRPr="001C2647" w:rsidRDefault="00514C59" w:rsidP="00087A92">
      <w:pPr>
        <w:pStyle w:val="ListParagraph"/>
        <w:widowControl/>
        <w:numPr>
          <w:ilvl w:val="0"/>
          <w:numId w:val="41"/>
        </w:numPr>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Chronemics – Effects on time on comm.</w:t>
      </w:r>
    </w:p>
    <w:p w14:paraId="451CB4A6" w14:textId="77777777" w:rsidR="00514C59" w:rsidRPr="001C2647" w:rsidRDefault="00514C59" w:rsidP="00087A92">
      <w:pPr>
        <w:pStyle w:val="ListParagraph"/>
        <w:widowControl/>
        <w:numPr>
          <w:ilvl w:val="0"/>
          <w:numId w:val="41"/>
        </w:numPr>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Paralinguistic – Variation in speed, volume, &amp; Pause that convey meaning.</w:t>
      </w:r>
    </w:p>
    <w:p w14:paraId="794B2AE1" w14:textId="77777777" w:rsidR="00514C59" w:rsidRPr="001C2647" w:rsidRDefault="00514C59" w:rsidP="00087A92">
      <w:pPr>
        <w:pStyle w:val="ListParagraph"/>
        <w:widowControl/>
        <w:numPr>
          <w:ilvl w:val="0"/>
          <w:numId w:val="41"/>
        </w:numPr>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Appearance &amp; Accessories – Physical characteristic such as Perfume, makeup, etc.</w:t>
      </w:r>
    </w:p>
    <w:p w14:paraId="53B8ED21" w14:textId="77777777" w:rsidR="00514C59" w:rsidRPr="001C2647" w:rsidRDefault="00514C59" w:rsidP="00087A92">
      <w:pPr>
        <w:pStyle w:val="ListParagraph"/>
        <w:widowControl/>
        <w:numPr>
          <w:ilvl w:val="0"/>
          <w:numId w:val="41"/>
        </w:numPr>
        <w:suppressAutoHyphens w:val="0"/>
        <w:spacing w:after="200" w:line="276" w:lineRule="auto"/>
        <w:contextualSpacing/>
        <w:rPr>
          <w:rFonts w:ascii="Times New Roman" w:hAnsi="Times New Roman" w:cs="Times New Roman"/>
          <w:szCs w:val="24"/>
        </w:rPr>
      </w:pPr>
      <w:r w:rsidRPr="001C2647">
        <w:rPr>
          <w:rFonts w:ascii="Times New Roman" w:hAnsi="Times New Roman" w:cs="Times New Roman"/>
          <w:szCs w:val="24"/>
        </w:rPr>
        <w:t>Audio Visual sound – VIP Alarm, Ambulance etc.</w:t>
      </w:r>
    </w:p>
    <w:p w14:paraId="786DDA56" w14:textId="77777777" w:rsidR="00514C59" w:rsidRPr="001C2647" w:rsidRDefault="00514C59" w:rsidP="00514C59">
      <w:pPr>
        <w:pStyle w:val="ListParagraph"/>
        <w:rPr>
          <w:rFonts w:ascii="Times New Roman" w:hAnsi="Times New Roman" w:cs="Times New Roman"/>
          <w:b/>
          <w:bCs/>
          <w:szCs w:val="24"/>
        </w:rPr>
      </w:pPr>
    </w:p>
    <w:p w14:paraId="295DFCCB"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b/>
          <w:bCs/>
          <w:szCs w:val="24"/>
        </w:rPr>
        <w:t>Kinesics</w:t>
      </w:r>
    </w:p>
    <w:p w14:paraId="15B7D2C9" w14:textId="77777777" w:rsidR="00514C59" w:rsidRPr="001C2647" w:rsidRDefault="00514C59" w:rsidP="00514C59">
      <w:pPr>
        <w:rPr>
          <w:rFonts w:ascii="Times New Roman" w:hAnsi="Times New Roman" w:cs="Times New Roman"/>
        </w:rPr>
      </w:pPr>
      <w:r w:rsidRPr="001C2647">
        <w:rPr>
          <w:rFonts w:ascii="Times New Roman" w:hAnsi="Times New Roman" w:cs="Times New Roman"/>
        </w:rPr>
        <w:t>The word </w:t>
      </w:r>
      <w:r w:rsidRPr="001C2647">
        <w:rPr>
          <w:rFonts w:ascii="Times New Roman" w:hAnsi="Times New Roman" w:cs="Times New Roman"/>
          <w:b/>
          <w:bCs/>
        </w:rPr>
        <w:t>kinesics</w:t>
      </w:r>
      <w:r w:rsidRPr="001C2647">
        <w:rPr>
          <w:rFonts w:ascii="Times New Roman" w:hAnsi="Times New Roman" w:cs="Times New Roman"/>
        </w:rPr>
        <w:t> comes from the root word </w:t>
      </w:r>
      <w:r w:rsidRPr="001C2647">
        <w:rPr>
          <w:rFonts w:ascii="Times New Roman" w:hAnsi="Times New Roman" w:cs="Times New Roman"/>
          <w:i/>
          <w:iCs/>
        </w:rPr>
        <w:t>kinesis</w:t>
      </w:r>
      <w:r w:rsidRPr="001C2647">
        <w:rPr>
          <w:rFonts w:ascii="Times New Roman" w:hAnsi="Times New Roman" w:cs="Times New Roman"/>
        </w:rPr>
        <w:t>, which means “movement,” and refers to the study of hand, arm, body, and face movements. Specifically, this section will outline the use of gestures, head movements and posture, eye contact, and facial expressions as nonverbal communication.</w:t>
      </w:r>
    </w:p>
    <w:p w14:paraId="481E3718" w14:textId="77777777" w:rsidR="00514C59" w:rsidRPr="001C2647" w:rsidRDefault="00514C59" w:rsidP="00514C59">
      <w:pPr>
        <w:rPr>
          <w:rFonts w:ascii="Times New Roman" w:hAnsi="Times New Roman" w:cs="Times New Roman"/>
        </w:rPr>
      </w:pPr>
    </w:p>
    <w:p w14:paraId="4A3477E6" w14:textId="77777777" w:rsidR="00514C59" w:rsidRPr="001C2647" w:rsidRDefault="00285431" w:rsidP="00514C59">
      <w:pPr>
        <w:pStyle w:val="ListParagraph"/>
        <w:rPr>
          <w:rFonts w:ascii="Times New Roman" w:hAnsi="Times New Roman" w:cs="Times New Roman"/>
          <w:szCs w:val="24"/>
        </w:rPr>
      </w:pPr>
      <w:r>
        <w:rPr>
          <w:rFonts w:ascii="Times New Roman" w:hAnsi="Times New Roman" w:cs="Times New Roman"/>
          <w:noProof/>
          <w:szCs w:val="24"/>
          <w:lang w:eastAsia="en-US" w:bidi="ar-SA"/>
        </w:rPr>
        <w:drawing>
          <wp:inline distT="0" distB="0" distL="0" distR="0" wp14:anchorId="615BBB88" wp14:editId="17362DEB">
            <wp:extent cx="5734050" cy="3524250"/>
            <wp:effectExtent l="19050" t="0" r="0" b="0"/>
            <wp:docPr id="8" name="Picture 4" descr="7149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7149055.jpg"/>
                    <pic:cNvPicPr>
                      <a:picLocks noChangeAspect="1" noChangeArrowheads="1"/>
                    </pic:cNvPicPr>
                  </pic:nvPicPr>
                  <pic:blipFill>
                    <a:blip r:embed="rId8"/>
                    <a:srcRect/>
                    <a:stretch>
                      <a:fillRect/>
                    </a:stretch>
                  </pic:blipFill>
                  <pic:spPr bwMode="auto">
                    <a:xfrm>
                      <a:off x="0" y="0"/>
                      <a:ext cx="5734050" cy="3524250"/>
                    </a:xfrm>
                    <a:prstGeom prst="rect">
                      <a:avLst/>
                    </a:prstGeom>
                    <a:noFill/>
                    <a:ln w="9525">
                      <a:noFill/>
                      <a:miter lim="800000"/>
                      <a:headEnd/>
                      <a:tailEnd/>
                    </a:ln>
                  </pic:spPr>
                </pic:pic>
              </a:graphicData>
            </a:graphic>
          </wp:inline>
        </w:drawing>
      </w:r>
    </w:p>
    <w:p w14:paraId="59E886C6"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Gesture</w:t>
      </w:r>
    </w:p>
    <w:p w14:paraId="48873A10" w14:textId="77777777" w:rsidR="00514C59" w:rsidRPr="001C2647" w:rsidRDefault="00285431" w:rsidP="00514C59">
      <w:pPr>
        <w:pStyle w:val="ListParagraph"/>
        <w:rPr>
          <w:rFonts w:ascii="Times New Roman" w:hAnsi="Times New Roman" w:cs="Times New Roman"/>
          <w:szCs w:val="24"/>
        </w:rPr>
      </w:pPr>
      <w:r>
        <w:rPr>
          <w:rFonts w:ascii="Times New Roman" w:hAnsi="Times New Roman" w:cs="Times New Roman"/>
          <w:noProof/>
          <w:szCs w:val="24"/>
          <w:lang w:eastAsia="en-US" w:bidi="ar-SA"/>
        </w:rPr>
        <w:lastRenderedPageBreak/>
        <w:drawing>
          <wp:inline distT="0" distB="0" distL="0" distR="0" wp14:anchorId="148C5E39" wp14:editId="68077FFB">
            <wp:extent cx="5734050" cy="4521200"/>
            <wp:effectExtent l="19050" t="0" r="0" b="0"/>
            <wp:docPr id="9" name="Picture 5" descr="Hand-gestures-to-show-non-verbal-communicati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nd-gestures-to-show-non-verbal-communication1.jpg"/>
                    <pic:cNvPicPr>
                      <a:picLocks noChangeAspect="1" noChangeArrowheads="1"/>
                    </pic:cNvPicPr>
                  </pic:nvPicPr>
                  <pic:blipFill>
                    <a:blip r:embed="rId9"/>
                    <a:srcRect/>
                    <a:stretch>
                      <a:fillRect/>
                    </a:stretch>
                  </pic:blipFill>
                  <pic:spPr bwMode="auto">
                    <a:xfrm>
                      <a:off x="0" y="0"/>
                      <a:ext cx="5734050" cy="4521200"/>
                    </a:xfrm>
                    <a:prstGeom prst="rect">
                      <a:avLst/>
                    </a:prstGeom>
                    <a:noFill/>
                    <a:ln w="9525">
                      <a:noFill/>
                      <a:miter lim="800000"/>
                      <a:headEnd/>
                      <a:tailEnd/>
                    </a:ln>
                  </pic:spPr>
                </pic:pic>
              </a:graphicData>
            </a:graphic>
          </wp:inline>
        </w:drawing>
      </w:r>
    </w:p>
    <w:p w14:paraId="06CB5361" w14:textId="77777777" w:rsidR="00514C59" w:rsidRPr="001C2647" w:rsidRDefault="00514C59" w:rsidP="00514C59">
      <w:pPr>
        <w:pStyle w:val="ListParagraph"/>
        <w:rPr>
          <w:rFonts w:ascii="Times New Roman" w:hAnsi="Times New Roman" w:cs="Times New Roman"/>
          <w:szCs w:val="24"/>
        </w:rPr>
      </w:pPr>
    </w:p>
    <w:p w14:paraId="414A625E" w14:textId="77777777" w:rsidR="00514C59" w:rsidRPr="001C2647" w:rsidRDefault="00514C59" w:rsidP="00514C59">
      <w:pPr>
        <w:pStyle w:val="ListParagraph"/>
        <w:rPr>
          <w:rFonts w:ascii="Times New Roman" w:hAnsi="Times New Roman" w:cs="Times New Roman"/>
          <w:szCs w:val="24"/>
        </w:rPr>
      </w:pPr>
    </w:p>
    <w:p w14:paraId="5DAC777B"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Posture</w:t>
      </w:r>
    </w:p>
    <w:p w14:paraId="3C708087" w14:textId="77777777" w:rsidR="00514C59" w:rsidRPr="001C2647" w:rsidRDefault="00285431" w:rsidP="00514C59">
      <w:pPr>
        <w:pStyle w:val="ListParagraph"/>
        <w:rPr>
          <w:rFonts w:ascii="Times New Roman" w:hAnsi="Times New Roman" w:cs="Times New Roman"/>
          <w:szCs w:val="24"/>
        </w:rPr>
      </w:pPr>
      <w:r>
        <w:rPr>
          <w:rFonts w:ascii="Times New Roman" w:hAnsi="Times New Roman" w:cs="Times New Roman"/>
          <w:noProof/>
          <w:szCs w:val="24"/>
          <w:lang w:eastAsia="en-US" w:bidi="ar-SA"/>
        </w:rPr>
        <w:drawing>
          <wp:inline distT="0" distB="0" distL="0" distR="0" wp14:anchorId="02C5A0C5" wp14:editId="72B55E36">
            <wp:extent cx="5727700" cy="3225800"/>
            <wp:effectExtent l="19050" t="0" r="6350" b="0"/>
            <wp:docPr id="10" name="Picture 6" descr="kinesics-and-non-verbal-communicationpptx-14-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inesics-and-non-verbal-communicationpptx-14-638.jpg"/>
                    <pic:cNvPicPr>
                      <a:picLocks noChangeAspect="1" noChangeArrowheads="1"/>
                    </pic:cNvPicPr>
                  </pic:nvPicPr>
                  <pic:blipFill>
                    <a:blip r:embed="rId10"/>
                    <a:srcRect/>
                    <a:stretch>
                      <a:fillRect/>
                    </a:stretch>
                  </pic:blipFill>
                  <pic:spPr bwMode="auto">
                    <a:xfrm>
                      <a:off x="0" y="0"/>
                      <a:ext cx="5727700" cy="3225800"/>
                    </a:xfrm>
                    <a:prstGeom prst="rect">
                      <a:avLst/>
                    </a:prstGeom>
                    <a:noFill/>
                    <a:ln w="9525">
                      <a:noFill/>
                      <a:miter lim="800000"/>
                      <a:headEnd/>
                      <a:tailEnd/>
                    </a:ln>
                  </pic:spPr>
                </pic:pic>
              </a:graphicData>
            </a:graphic>
          </wp:inline>
        </w:drawing>
      </w:r>
    </w:p>
    <w:p w14:paraId="42FF8286" w14:textId="77777777" w:rsidR="00514C59" w:rsidRPr="001C2647" w:rsidRDefault="00514C59" w:rsidP="00514C59">
      <w:pPr>
        <w:pStyle w:val="ListParagraph"/>
        <w:rPr>
          <w:rFonts w:ascii="Times New Roman" w:hAnsi="Times New Roman" w:cs="Times New Roman"/>
          <w:szCs w:val="24"/>
        </w:rPr>
      </w:pPr>
    </w:p>
    <w:p w14:paraId="5F3F3375" w14:textId="77777777" w:rsidR="00514C59" w:rsidRDefault="00514C59" w:rsidP="00514C59">
      <w:pPr>
        <w:pStyle w:val="ListParagraph"/>
        <w:rPr>
          <w:rFonts w:ascii="Times New Roman" w:hAnsi="Times New Roman" w:cs="Times New Roman"/>
          <w:b/>
          <w:bCs/>
          <w:szCs w:val="24"/>
        </w:rPr>
      </w:pPr>
      <w:r w:rsidRPr="001C2647">
        <w:rPr>
          <w:rFonts w:ascii="Times New Roman" w:hAnsi="Times New Roman" w:cs="Times New Roman"/>
          <w:b/>
          <w:bCs/>
          <w:szCs w:val="24"/>
        </w:rPr>
        <w:t>Advantages of body language</w:t>
      </w:r>
    </w:p>
    <w:p w14:paraId="16A5F51C" w14:textId="77777777" w:rsidR="00285431" w:rsidRPr="001C2647" w:rsidRDefault="00285431" w:rsidP="00514C59">
      <w:pPr>
        <w:pStyle w:val="ListParagraph"/>
        <w:rPr>
          <w:rFonts w:ascii="Times New Roman" w:hAnsi="Times New Roman" w:cs="Times New Roman"/>
          <w:b/>
          <w:bCs/>
          <w:szCs w:val="24"/>
        </w:rPr>
      </w:pPr>
    </w:p>
    <w:p w14:paraId="77B8F255"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1. Body language is the most easily visible aspect of</w:t>
      </w:r>
    </w:p>
    <w:p w14:paraId="0D35ABCE"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lastRenderedPageBreak/>
        <w:t>communication. It, therefore, helps the receiver of the</w:t>
      </w:r>
    </w:p>
    <w:p w14:paraId="5F0CBA4D" w14:textId="77777777" w:rsidR="00514C59"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message in decoding the message.</w:t>
      </w:r>
    </w:p>
    <w:p w14:paraId="06540C38" w14:textId="77777777" w:rsidR="00285431" w:rsidRPr="001C2647" w:rsidRDefault="00285431" w:rsidP="00514C59">
      <w:pPr>
        <w:pStyle w:val="ListParagraph"/>
        <w:rPr>
          <w:rFonts w:ascii="Times New Roman" w:hAnsi="Times New Roman" w:cs="Times New Roman"/>
          <w:szCs w:val="24"/>
        </w:rPr>
      </w:pPr>
    </w:p>
    <w:p w14:paraId="61657790" w14:textId="77777777" w:rsidR="00514C59" w:rsidRDefault="00514C59" w:rsidP="00285431">
      <w:pPr>
        <w:pStyle w:val="ListParagraph"/>
        <w:numPr>
          <w:ilvl w:val="0"/>
          <w:numId w:val="78"/>
        </w:numPr>
        <w:rPr>
          <w:rFonts w:ascii="Times New Roman" w:hAnsi="Times New Roman" w:cs="Times New Roman"/>
          <w:szCs w:val="24"/>
        </w:rPr>
      </w:pPr>
      <w:r w:rsidRPr="001C2647">
        <w:rPr>
          <w:rFonts w:ascii="Times New Roman" w:hAnsi="Times New Roman" w:cs="Times New Roman"/>
          <w:szCs w:val="24"/>
        </w:rPr>
        <w:t>Body language complements verbal communication.</w:t>
      </w:r>
    </w:p>
    <w:p w14:paraId="0CA8CA80" w14:textId="77777777" w:rsidR="00285431" w:rsidRPr="001C2647" w:rsidRDefault="00285431" w:rsidP="00285431">
      <w:pPr>
        <w:pStyle w:val="ListParagraph"/>
        <w:numPr>
          <w:ilvl w:val="0"/>
          <w:numId w:val="78"/>
        </w:numPr>
        <w:rPr>
          <w:rFonts w:ascii="Times New Roman" w:hAnsi="Times New Roman" w:cs="Times New Roman"/>
          <w:szCs w:val="24"/>
        </w:rPr>
      </w:pPr>
    </w:p>
    <w:p w14:paraId="426D354A"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3. Body language adds intensity to the process of communication. In the absence of any gestures, change of</w:t>
      </w:r>
    </w:p>
    <w:p w14:paraId="72A238D6" w14:textId="77777777" w:rsidR="00514C59"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posture, proper eye contact any face-to-face communication will look blank.</w:t>
      </w:r>
    </w:p>
    <w:p w14:paraId="546B6B98" w14:textId="77777777" w:rsidR="00285431" w:rsidRPr="001C2647" w:rsidRDefault="00285431" w:rsidP="00514C59">
      <w:pPr>
        <w:pStyle w:val="ListParagraph"/>
        <w:rPr>
          <w:rFonts w:ascii="Times New Roman" w:hAnsi="Times New Roman" w:cs="Times New Roman"/>
          <w:szCs w:val="24"/>
        </w:rPr>
      </w:pPr>
    </w:p>
    <w:p w14:paraId="380B77D1"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4. Because people care for body language it goes a long way to improve the overall atmosphere and looks of the</w:t>
      </w:r>
    </w:p>
    <w:p w14:paraId="2B005F59" w14:textId="77777777" w:rsidR="00514C59"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organization. A resourceful manager can make very effective use of it.</w:t>
      </w:r>
    </w:p>
    <w:p w14:paraId="4856ABAE" w14:textId="77777777" w:rsidR="00A53E14" w:rsidRPr="001C2647" w:rsidRDefault="00A53E14" w:rsidP="00514C59">
      <w:pPr>
        <w:pStyle w:val="ListParagraph"/>
        <w:rPr>
          <w:rFonts w:ascii="Times New Roman" w:hAnsi="Times New Roman" w:cs="Times New Roman"/>
          <w:szCs w:val="24"/>
        </w:rPr>
      </w:pPr>
    </w:p>
    <w:p w14:paraId="4004FD97" w14:textId="77777777" w:rsidR="00514C59" w:rsidRDefault="00514C59" w:rsidP="00514C59">
      <w:pPr>
        <w:pStyle w:val="ListParagraph"/>
        <w:rPr>
          <w:rFonts w:ascii="Times New Roman" w:hAnsi="Times New Roman" w:cs="Times New Roman"/>
          <w:b/>
          <w:szCs w:val="24"/>
        </w:rPr>
      </w:pPr>
      <w:r w:rsidRPr="001C2647">
        <w:rPr>
          <w:rFonts w:ascii="Times New Roman" w:hAnsi="Times New Roman" w:cs="Times New Roman"/>
          <w:b/>
          <w:szCs w:val="24"/>
        </w:rPr>
        <w:t>Limitations of body language</w:t>
      </w:r>
    </w:p>
    <w:p w14:paraId="1A81595B" w14:textId="77777777" w:rsidR="00A53E14" w:rsidRPr="001C2647" w:rsidRDefault="00A53E14" w:rsidP="00514C59">
      <w:pPr>
        <w:pStyle w:val="ListParagraph"/>
        <w:rPr>
          <w:rFonts w:ascii="Times New Roman" w:hAnsi="Times New Roman" w:cs="Times New Roman"/>
          <w:b/>
          <w:szCs w:val="24"/>
        </w:rPr>
      </w:pPr>
    </w:p>
    <w:p w14:paraId="6F4DC72E"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1. Being a non-verbal communication, relying on facial</w:t>
      </w:r>
    </w:p>
    <w:p w14:paraId="15DF28B9" w14:textId="77777777" w:rsidR="00A53E14" w:rsidRPr="001C2647" w:rsidRDefault="00514C59" w:rsidP="00A53E14">
      <w:pPr>
        <w:pStyle w:val="ListParagraph"/>
        <w:rPr>
          <w:rFonts w:ascii="Times New Roman" w:hAnsi="Times New Roman" w:cs="Times New Roman"/>
          <w:szCs w:val="24"/>
        </w:rPr>
      </w:pPr>
      <w:r w:rsidRPr="001C2647">
        <w:rPr>
          <w:rFonts w:ascii="Times New Roman" w:hAnsi="Times New Roman" w:cs="Times New Roman"/>
          <w:szCs w:val="24"/>
        </w:rPr>
        <w:t>expressions, gestures etc., it cannot be wholly relied on.</w:t>
      </w:r>
    </w:p>
    <w:p w14:paraId="2D2A022C"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Words written or spoken can be taken seriously, but body</w:t>
      </w:r>
    </w:p>
    <w:p w14:paraId="3FA217F8" w14:textId="77777777" w:rsidR="00514C59"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language cannot always be taken seriously.</w:t>
      </w:r>
    </w:p>
    <w:p w14:paraId="487E5198" w14:textId="77777777" w:rsidR="00A53E14" w:rsidRPr="001C2647" w:rsidRDefault="00A53E14" w:rsidP="00514C59">
      <w:pPr>
        <w:pStyle w:val="ListParagraph"/>
        <w:rPr>
          <w:rFonts w:ascii="Times New Roman" w:hAnsi="Times New Roman" w:cs="Times New Roman"/>
          <w:szCs w:val="24"/>
        </w:rPr>
      </w:pPr>
    </w:p>
    <w:p w14:paraId="310D1F84"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2. People belonging to different cultural backgrounds sent out different body signals. They are, therefore, liable to be</w:t>
      </w:r>
    </w:p>
    <w:p w14:paraId="5F7EE8FD" w14:textId="77777777" w:rsidR="00514C59"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misinterpreted.</w:t>
      </w:r>
    </w:p>
    <w:p w14:paraId="22BD0A2E" w14:textId="77777777" w:rsidR="00A53E14" w:rsidRPr="001C2647" w:rsidRDefault="00A53E14" w:rsidP="00514C59">
      <w:pPr>
        <w:pStyle w:val="ListParagraph"/>
        <w:rPr>
          <w:rFonts w:ascii="Times New Roman" w:hAnsi="Times New Roman" w:cs="Times New Roman"/>
          <w:szCs w:val="24"/>
        </w:rPr>
      </w:pPr>
    </w:p>
    <w:p w14:paraId="493C3923" w14:textId="77777777" w:rsidR="00514C59" w:rsidRDefault="00514C59" w:rsidP="00A53E14">
      <w:pPr>
        <w:pStyle w:val="ListParagraph"/>
        <w:numPr>
          <w:ilvl w:val="0"/>
          <w:numId w:val="78"/>
        </w:numPr>
        <w:rPr>
          <w:rFonts w:ascii="Times New Roman" w:hAnsi="Times New Roman" w:cs="Times New Roman"/>
          <w:szCs w:val="24"/>
        </w:rPr>
      </w:pPr>
      <w:r w:rsidRPr="001C2647">
        <w:rPr>
          <w:rFonts w:ascii="Times New Roman" w:hAnsi="Times New Roman" w:cs="Times New Roman"/>
          <w:szCs w:val="24"/>
        </w:rPr>
        <w:t>Facial expressions, gestures, postures etc. become ineffective if the listener is inattentive. It, therefore, requires extra care in getting the right message.</w:t>
      </w:r>
    </w:p>
    <w:p w14:paraId="2668D6EC" w14:textId="77777777" w:rsidR="00A53E14" w:rsidRPr="001C2647" w:rsidRDefault="00A53E14" w:rsidP="00A53E14">
      <w:pPr>
        <w:pStyle w:val="ListParagraph"/>
        <w:rPr>
          <w:rFonts w:ascii="Times New Roman" w:hAnsi="Times New Roman" w:cs="Times New Roman"/>
          <w:szCs w:val="24"/>
        </w:rPr>
      </w:pPr>
    </w:p>
    <w:p w14:paraId="1F09E218"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4. Use of body language is not very effective in large gatherings. It is effective in face-to-face situation that means there are just two or a small number of participants in the communication situation.</w:t>
      </w:r>
    </w:p>
    <w:p w14:paraId="59337BB3" w14:textId="77777777" w:rsidR="00514C59" w:rsidRPr="001C2647" w:rsidRDefault="00514C59" w:rsidP="00514C59">
      <w:pPr>
        <w:pStyle w:val="ListParagraph"/>
        <w:rPr>
          <w:rFonts w:ascii="Times New Roman" w:hAnsi="Times New Roman" w:cs="Times New Roman"/>
          <w:szCs w:val="24"/>
        </w:rPr>
      </w:pPr>
    </w:p>
    <w:p w14:paraId="147955C9" w14:textId="77777777" w:rsidR="00514C59" w:rsidRPr="001C2647" w:rsidRDefault="00514C59" w:rsidP="00514C59">
      <w:pPr>
        <w:pStyle w:val="ListParagraph"/>
        <w:rPr>
          <w:rFonts w:ascii="Times New Roman" w:hAnsi="Times New Roman" w:cs="Times New Roman"/>
          <w:noProof/>
          <w:szCs w:val="24"/>
        </w:rPr>
      </w:pPr>
    </w:p>
    <w:p w14:paraId="0DDCBA64" w14:textId="24DEC6CA" w:rsidR="00514C59" w:rsidRPr="001C2647" w:rsidRDefault="00514C59" w:rsidP="00514C59">
      <w:pPr>
        <w:pStyle w:val="ListParagraph"/>
        <w:rPr>
          <w:rFonts w:ascii="Times New Roman" w:hAnsi="Times New Roman" w:cs="Times New Roman"/>
          <w:szCs w:val="24"/>
        </w:rPr>
      </w:pPr>
    </w:p>
    <w:p w14:paraId="67E754E9"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Proper word stress: By putting stress or emphasis on a word here or a word there in the same sentence or utterance we can change the whole meaning.</w:t>
      </w:r>
    </w:p>
    <w:p w14:paraId="30B14C88"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b/>
          <w:szCs w:val="24"/>
        </w:rPr>
        <w:t>What</w:t>
      </w:r>
      <w:r w:rsidRPr="001C2647">
        <w:rPr>
          <w:rFonts w:ascii="Times New Roman" w:hAnsi="Times New Roman" w:cs="Times New Roman"/>
          <w:szCs w:val="24"/>
        </w:rPr>
        <w:t xml:space="preserve"> are you Doing?</w:t>
      </w:r>
    </w:p>
    <w:p w14:paraId="1CD1C7BD"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 xml:space="preserve">What are </w:t>
      </w:r>
      <w:r w:rsidRPr="001C2647">
        <w:rPr>
          <w:rFonts w:ascii="Times New Roman" w:hAnsi="Times New Roman" w:cs="Times New Roman"/>
          <w:b/>
          <w:szCs w:val="24"/>
        </w:rPr>
        <w:t xml:space="preserve">you </w:t>
      </w:r>
      <w:r w:rsidRPr="001C2647">
        <w:rPr>
          <w:rFonts w:ascii="Times New Roman" w:hAnsi="Times New Roman" w:cs="Times New Roman"/>
          <w:szCs w:val="24"/>
        </w:rPr>
        <w:t>Doing?</w:t>
      </w:r>
    </w:p>
    <w:p w14:paraId="36E85854" w14:textId="77777777" w:rsidR="00514C59" w:rsidRPr="001C2647" w:rsidRDefault="00514C59" w:rsidP="00514C59">
      <w:pPr>
        <w:pStyle w:val="ListParagraph"/>
        <w:rPr>
          <w:rFonts w:ascii="Times New Roman" w:hAnsi="Times New Roman" w:cs="Times New Roman"/>
          <w:szCs w:val="24"/>
        </w:rPr>
      </w:pPr>
      <w:r w:rsidRPr="001C2647">
        <w:rPr>
          <w:rFonts w:ascii="Times New Roman" w:hAnsi="Times New Roman" w:cs="Times New Roman"/>
          <w:szCs w:val="24"/>
        </w:rPr>
        <w:t xml:space="preserve">What are you </w:t>
      </w:r>
      <w:r w:rsidRPr="001C2647">
        <w:rPr>
          <w:rFonts w:ascii="Times New Roman" w:hAnsi="Times New Roman" w:cs="Times New Roman"/>
          <w:b/>
          <w:szCs w:val="24"/>
        </w:rPr>
        <w:t>Doing</w:t>
      </w:r>
      <w:r w:rsidRPr="001C2647">
        <w:rPr>
          <w:rFonts w:ascii="Times New Roman" w:hAnsi="Times New Roman" w:cs="Times New Roman"/>
          <w:szCs w:val="24"/>
        </w:rPr>
        <w:t>?</w:t>
      </w:r>
    </w:p>
    <w:p w14:paraId="0A9170FA" w14:textId="77777777" w:rsidR="00514C59" w:rsidRPr="001C2647" w:rsidRDefault="00514C59" w:rsidP="00514C59">
      <w:pPr>
        <w:pStyle w:val="ListParagraph"/>
        <w:rPr>
          <w:rFonts w:ascii="Times New Roman" w:hAnsi="Times New Roman" w:cs="Times New Roman"/>
          <w:szCs w:val="24"/>
        </w:rPr>
      </w:pPr>
    </w:p>
    <w:p w14:paraId="08A7CDDD" w14:textId="77777777" w:rsidR="00514C59" w:rsidRPr="001C2647" w:rsidRDefault="00514C59" w:rsidP="00514C59">
      <w:pPr>
        <w:pStyle w:val="ListParagraph"/>
        <w:rPr>
          <w:rFonts w:ascii="Times New Roman" w:hAnsi="Times New Roman" w:cs="Times New Roman"/>
          <w:b/>
          <w:szCs w:val="24"/>
        </w:rPr>
      </w:pPr>
      <w:r w:rsidRPr="001C2647">
        <w:rPr>
          <w:rFonts w:ascii="Times New Roman" w:hAnsi="Times New Roman" w:cs="Times New Roman"/>
          <w:b/>
          <w:szCs w:val="24"/>
        </w:rPr>
        <w:t>Advantages of Para language</w:t>
      </w:r>
    </w:p>
    <w:p w14:paraId="28913CC0" w14:textId="77777777" w:rsidR="00514C59" w:rsidRPr="001C2647" w:rsidRDefault="00514C59" w:rsidP="00514C59">
      <w:pPr>
        <w:autoSpaceDE w:val="0"/>
        <w:autoSpaceDN w:val="0"/>
        <w:adjustRightInd w:val="0"/>
        <w:rPr>
          <w:rFonts w:ascii="Times New Roman" w:hAnsi="Times New Roman" w:cs="Times New Roman"/>
        </w:rPr>
      </w:pPr>
      <w:r w:rsidRPr="001C2647">
        <w:rPr>
          <w:rFonts w:ascii="Times New Roman" w:hAnsi="Times New Roman" w:cs="Times New Roman"/>
        </w:rPr>
        <w:t>1. No oral message is complete without paralanguage as it is very closely allied to language.</w:t>
      </w:r>
    </w:p>
    <w:p w14:paraId="66D464B2" w14:textId="77777777" w:rsidR="00514C59" w:rsidRPr="001C2647" w:rsidRDefault="00514C59" w:rsidP="00514C59">
      <w:pPr>
        <w:autoSpaceDE w:val="0"/>
        <w:autoSpaceDN w:val="0"/>
        <w:adjustRightInd w:val="0"/>
        <w:rPr>
          <w:rFonts w:ascii="Times New Roman" w:hAnsi="Times New Roman" w:cs="Times New Roman"/>
        </w:rPr>
      </w:pPr>
      <w:r w:rsidRPr="001C2647">
        <w:rPr>
          <w:rFonts w:ascii="Times New Roman" w:hAnsi="Times New Roman" w:cs="Times New Roman"/>
        </w:rPr>
        <w:t>2. Paralanguage speaks a lot about the speaker’s national/regional background. This information is of immense use to the receiver/organization in dealing with him.</w:t>
      </w:r>
    </w:p>
    <w:p w14:paraId="7D27DD6C" w14:textId="77777777" w:rsidR="00514C59" w:rsidRPr="001C2647" w:rsidRDefault="00514C59" w:rsidP="00514C59">
      <w:pPr>
        <w:autoSpaceDE w:val="0"/>
        <w:autoSpaceDN w:val="0"/>
        <w:adjustRightInd w:val="0"/>
        <w:rPr>
          <w:rFonts w:ascii="Times New Roman" w:hAnsi="Times New Roman" w:cs="Times New Roman"/>
        </w:rPr>
      </w:pPr>
      <w:r w:rsidRPr="001C2647">
        <w:rPr>
          <w:rFonts w:ascii="Times New Roman" w:hAnsi="Times New Roman" w:cs="Times New Roman"/>
        </w:rPr>
        <w:t>3. Paralanguage gives us useful clues regarding the speaker’s mental state.</w:t>
      </w:r>
    </w:p>
    <w:p w14:paraId="7D66737D" w14:textId="77777777" w:rsidR="00514C59" w:rsidRPr="001C2647" w:rsidRDefault="00514C59" w:rsidP="00514C59">
      <w:pPr>
        <w:autoSpaceDE w:val="0"/>
        <w:autoSpaceDN w:val="0"/>
        <w:adjustRightInd w:val="0"/>
        <w:rPr>
          <w:rFonts w:ascii="Times New Roman" w:hAnsi="Times New Roman" w:cs="Times New Roman"/>
        </w:rPr>
      </w:pPr>
      <w:r w:rsidRPr="001C2647">
        <w:rPr>
          <w:rFonts w:ascii="Times New Roman" w:hAnsi="Times New Roman" w:cs="Times New Roman"/>
        </w:rPr>
        <w:t>4. Paralanguage enables us to understand the speaker’s place in the organization.</w:t>
      </w:r>
    </w:p>
    <w:p w14:paraId="5E697AF8" w14:textId="77777777" w:rsidR="00514C59" w:rsidRPr="001C2647" w:rsidRDefault="00514C59" w:rsidP="00514C59">
      <w:pPr>
        <w:autoSpaceDE w:val="0"/>
        <w:autoSpaceDN w:val="0"/>
        <w:adjustRightInd w:val="0"/>
        <w:rPr>
          <w:rFonts w:ascii="Times New Roman" w:hAnsi="Times New Roman" w:cs="Times New Roman"/>
        </w:rPr>
      </w:pPr>
      <w:r w:rsidRPr="001C2647">
        <w:rPr>
          <w:rFonts w:ascii="Times New Roman" w:hAnsi="Times New Roman" w:cs="Times New Roman"/>
        </w:rPr>
        <w:t>5. Paralanguage tells us quite clearly about the speaker’s educational background.</w:t>
      </w:r>
    </w:p>
    <w:p w14:paraId="0F9F5FFA" w14:textId="77777777" w:rsidR="00514C59" w:rsidRPr="001C2647" w:rsidRDefault="00514C59" w:rsidP="00514C59">
      <w:pPr>
        <w:autoSpaceDE w:val="0"/>
        <w:autoSpaceDN w:val="0"/>
        <w:adjustRightInd w:val="0"/>
        <w:rPr>
          <w:rFonts w:ascii="Times New Roman" w:hAnsi="Times New Roman" w:cs="Times New Roman"/>
        </w:rPr>
      </w:pPr>
    </w:p>
    <w:p w14:paraId="7031B22A" w14:textId="77777777" w:rsidR="00514C59" w:rsidRDefault="00514C59" w:rsidP="00514C59">
      <w:pPr>
        <w:autoSpaceDE w:val="0"/>
        <w:autoSpaceDN w:val="0"/>
        <w:adjustRightInd w:val="0"/>
        <w:rPr>
          <w:rFonts w:ascii="Times New Roman" w:hAnsi="Times New Roman" w:cs="Times New Roman"/>
          <w:b/>
        </w:rPr>
      </w:pPr>
      <w:r w:rsidRPr="001C2647">
        <w:rPr>
          <w:rFonts w:ascii="Times New Roman" w:hAnsi="Times New Roman" w:cs="Times New Roman"/>
          <w:b/>
        </w:rPr>
        <w:t>Limitation of paralanguage</w:t>
      </w:r>
    </w:p>
    <w:p w14:paraId="3D8CE5E0" w14:textId="77777777" w:rsidR="00A53E14" w:rsidRPr="001C2647" w:rsidRDefault="00A53E14" w:rsidP="00514C59">
      <w:pPr>
        <w:autoSpaceDE w:val="0"/>
        <w:autoSpaceDN w:val="0"/>
        <w:adjustRightInd w:val="0"/>
        <w:rPr>
          <w:rFonts w:ascii="Times New Roman" w:hAnsi="Times New Roman" w:cs="Times New Roman"/>
          <w:b/>
        </w:rPr>
      </w:pPr>
    </w:p>
    <w:p w14:paraId="615B9C83" w14:textId="77777777" w:rsidR="00514C59" w:rsidRPr="001C2647" w:rsidRDefault="00514C59" w:rsidP="00514C59">
      <w:pPr>
        <w:autoSpaceDE w:val="0"/>
        <w:autoSpaceDN w:val="0"/>
        <w:adjustRightInd w:val="0"/>
        <w:rPr>
          <w:rFonts w:ascii="Times New Roman" w:hAnsi="Times New Roman" w:cs="Times New Roman"/>
        </w:rPr>
      </w:pPr>
      <w:r w:rsidRPr="001C2647">
        <w:rPr>
          <w:rFonts w:ascii="Times New Roman" w:hAnsi="Times New Roman" w:cs="Times New Roman"/>
        </w:rPr>
        <w:t>1. Paralanguage is non-verbal part of communication, therefore, cannot be fully relied upon.</w:t>
      </w:r>
    </w:p>
    <w:p w14:paraId="12903B23" w14:textId="77777777" w:rsidR="00514C59" w:rsidRPr="001C2647" w:rsidRDefault="00514C59" w:rsidP="00514C59">
      <w:pPr>
        <w:autoSpaceDE w:val="0"/>
        <w:autoSpaceDN w:val="0"/>
        <w:adjustRightInd w:val="0"/>
        <w:rPr>
          <w:rFonts w:ascii="Times New Roman" w:hAnsi="Times New Roman" w:cs="Times New Roman"/>
        </w:rPr>
      </w:pPr>
      <w:r w:rsidRPr="001C2647">
        <w:rPr>
          <w:rFonts w:ascii="Times New Roman" w:hAnsi="Times New Roman" w:cs="Times New Roman"/>
        </w:rPr>
        <w:t>2. The voice quality and pitch of the speaker may unnecessarily prejudice the receiver of the message. The listener/receiver of the message has, therefore, to be very open-minded.</w:t>
      </w:r>
    </w:p>
    <w:p w14:paraId="4239769F" w14:textId="77777777" w:rsidR="00514C59" w:rsidRPr="001C2647" w:rsidRDefault="00514C59" w:rsidP="00514C59">
      <w:pPr>
        <w:autoSpaceDE w:val="0"/>
        <w:autoSpaceDN w:val="0"/>
        <w:adjustRightInd w:val="0"/>
        <w:rPr>
          <w:rFonts w:ascii="Times New Roman" w:hAnsi="Times New Roman" w:cs="Times New Roman"/>
        </w:rPr>
      </w:pPr>
      <w:r w:rsidRPr="001C2647">
        <w:rPr>
          <w:rFonts w:ascii="Times New Roman" w:hAnsi="Times New Roman" w:cs="Times New Roman"/>
        </w:rPr>
        <w:t>3. Because of the reasons given above paralanguage may sometimes misguide or mislead.</w:t>
      </w:r>
    </w:p>
    <w:p w14:paraId="3188817D" w14:textId="77777777" w:rsidR="00514C59" w:rsidRPr="001C2647" w:rsidRDefault="00514C59" w:rsidP="00514C59">
      <w:pPr>
        <w:autoSpaceDE w:val="0"/>
        <w:autoSpaceDN w:val="0"/>
        <w:adjustRightInd w:val="0"/>
        <w:rPr>
          <w:rFonts w:ascii="Times New Roman" w:hAnsi="Times New Roman" w:cs="Times New Roman"/>
        </w:rPr>
      </w:pPr>
      <w:r w:rsidRPr="001C2647">
        <w:rPr>
          <w:rFonts w:ascii="Times New Roman" w:hAnsi="Times New Roman" w:cs="Times New Roman"/>
        </w:rPr>
        <w:lastRenderedPageBreak/>
        <w:t>4. As speakers belong to different speech communities it is difficult to achieve uniformity in oral communication.</w:t>
      </w:r>
    </w:p>
    <w:p w14:paraId="5CDC5613" w14:textId="77777777" w:rsidR="00514C59" w:rsidRPr="001C2647" w:rsidRDefault="00514C59" w:rsidP="00514C59">
      <w:pPr>
        <w:autoSpaceDE w:val="0"/>
        <w:autoSpaceDN w:val="0"/>
        <w:adjustRightInd w:val="0"/>
        <w:rPr>
          <w:rFonts w:ascii="Times New Roman" w:hAnsi="Times New Roman" w:cs="Times New Roman"/>
        </w:rPr>
      </w:pPr>
    </w:p>
    <w:p w14:paraId="2AE1CA0D" w14:textId="77777777" w:rsidR="00F97B29" w:rsidRPr="00F97B29" w:rsidRDefault="00F97B29" w:rsidP="00F97B29">
      <w:pPr>
        <w:spacing w:line="360" w:lineRule="auto"/>
        <w:rPr>
          <w:rFonts w:ascii="Times New Roman" w:hAnsi="Times New Roman" w:cs="Times New Roman"/>
        </w:rPr>
      </w:pPr>
      <w:r w:rsidRPr="00F97B29">
        <w:rPr>
          <w:rFonts w:ascii="Times New Roman" w:hAnsi="Times New Roman" w:cs="Times New Roman"/>
        </w:rPr>
        <w:t xml:space="preserve">LECTURE CONTENTS WITH A BLEND OF NPTEL CONTENTS </w:t>
      </w:r>
    </w:p>
    <w:p w14:paraId="33111BD5" w14:textId="77777777" w:rsidR="00F97B29" w:rsidRPr="00F97B29" w:rsidRDefault="00F97B29" w:rsidP="00F97B29">
      <w:pPr>
        <w:spacing w:line="360" w:lineRule="auto"/>
        <w:rPr>
          <w:rFonts w:ascii="Times New Roman" w:hAnsi="Times New Roman" w:cs="Times New Roman"/>
        </w:rPr>
      </w:pPr>
      <w:r w:rsidRPr="00F97B29">
        <w:rPr>
          <w:rFonts w:ascii="Times New Roman" w:hAnsi="Times New Roman" w:cs="Times New Roman"/>
        </w:rPr>
        <w:t xml:space="preserve"> </w:t>
      </w:r>
    </w:p>
    <w:p w14:paraId="32657C51" w14:textId="1A311E7B" w:rsidR="00F97B29" w:rsidRPr="00F97B29" w:rsidRDefault="00F97B29" w:rsidP="00F97B29">
      <w:pPr>
        <w:spacing w:line="360" w:lineRule="auto"/>
        <w:rPr>
          <w:rFonts w:ascii="Times New Roman" w:hAnsi="Times New Roman" w:cs="Times New Roman"/>
        </w:rPr>
      </w:pPr>
      <w:r w:rsidRPr="00F97B29">
        <w:rPr>
          <w:rFonts w:ascii="Times New Roman" w:hAnsi="Times New Roman" w:cs="Times New Roman"/>
        </w:rPr>
        <w:t xml:space="preserve">• </w:t>
      </w:r>
      <w:hyperlink r:id="rId11" w:history="1">
        <w:r w:rsidR="007816C8" w:rsidRPr="00AA664E">
          <w:rPr>
            <w:rStyle w:val="Hyperlink"/>
            <w:rFonts w:ascii="Times New Roman" w:hAnsi="Times New Roman" w:cs="Times New Roman"/>
          </w:rPr>
          <w:t>https://nptel.ac.in/courses/109/104/109104031/</w:t>
        </w:r>
      </w:hyperlink>
      <w:r w:rsidR="007816C8">
        <w:rPr>
          <w:rFonts w:ascii="Times New Roman" w:hAnsi="Times New Roman" w:cs="Times New Roman"/>
        </w:rPr>
        <w:t xml:space="preserve"> </w:t>
      </w:r>
      <w:r w:rsidRPr="00F97B29">
        <w:rPr>
          <w:rFonts w:ascii="Times New Roman" w:hAnsi="Times New Roman" w:cs="Times New Roman"/>
        </w:rPr>
        <w:t xml:space="preserve"> </w:t>
      </w:r>
    </w:p>
    <w:p w14:paraId="7A5F0344" w14:textId="77777777" w:rsidR="00F97B29" w:rsidRPr="00F97B29" w:rsidRDefault="00F97B29" w:rsidP="00F97B29">
      <w:pPr>
        <w:spacing w:line="360" w:lineRule="auto"/>
        <w:rPr>
          <w:rFonts w:ascii="Times New Roman" w:hAnsi="Times New Roman" w:cs="Times New Roman"/>
        </w:rPr>
      </w:pPr>
      <w:r w:rsidRPr="00F97B29">
        <w:rPr>
          <w:rFonts w:ascii="Times New Roman" w:hAnsi="Times New Roman" w:cs="Times New Roman"/>
        </w:rPr>
        <w:t xml:space="preserve"> </w:t>
      </w:r>
    </w:p>
    <w:p w14:paraId="2A0D51B9" w14:textId="1697774B" w:rsidR="00F97B29" w:rsidRPr="00F97B29" w:rsidRDefault="00F97B29" w:rsidP="00F97B29">
      <w:pPr>
        <w:spacing w:line="360" w:lineRule="auto"/>
        <w:rPr>
          <w:rFonts w:ascii="Times New Roman" w:hAnsi="Times New Roman" w:cs="Times New Roman"/>
        </w:rPr>
      </w:pPr>
      <w:r w:rsidRPr="00F97B29">
        <w:rPr>
          <w:rFonts w:ascii="Times New Roman" w:hAnsi="Times New Roman" w:cs="Times New Roman"/>
        </w:rPr>
        <w:t xml:space="preserve">• </w:t>
      </w:r>
      <w:hyperlink r:id="rId12" w:history="1">
        <w:r w:rsidR="007816C8" w:rsidRPr="00AA664E">
          <w:rPr>
            <w:rStyle w:val="Hyperlink"/>
            <w:rFonts w:ascii="Times New Roman" w:hAnsi="Times New Roman" w:cs="Times New Roman"/>
          </w:rPr>
          <w:t>https://www.youtube.com/watch?v=QSLIttMmaLk</w:t>
        </w:r>
      </w:hyperlink>
      <w:r w:rsidR="007816C8">
        <w:rPr>
          <w:rFonts w:ascii="Times New Roman" w:hAnsi="Times New Roman" w:cs="Times New Roman"/>
        </w:rPr>
        <w:t xml:space="preserve"> </w:t>
      </w:r>
      <w:r w:rsidRPr="00F97B29">
        <w:rPr>
          <w:rFonts w:ascii="Times New Roman" w:hAnsi="Times New Roman" w:cs="Times New Roman"/>
        </w:rPr>
        <w:t xml:space="preserve"> </w:t>
      </w:r>
      <w:r w:rsidR="007816C8">
        <w:rPr>
          <w:rFonts w:ascii="Times New Roman" w:hAnsi="Times New Roman" w:cs="Times New Roman"/>
        </w:rPr>
        <w:t xml:space="preserve"> </w:t>
      </w:r>
    </w:p>
    <w:p w14:paraId="5C04F029" w14:textId="77777777" w:rsidR="00F97B29" w:rsidRPr="00F97B29" w:rsidRDefault="00F97B29" w:rsidP="00F97B29">
      <w:pPr>
        <w:spacing w:line="360" w:lineRule="auto"/>
        <w:rPr>
          <w:rFonts w:ascii="Times New Roman" w:hAnsi="Times New Roman" w:cs="Times New Roman"/>
        </w:rPr>
      </w:pPr>
      <w:r w:rsidRPr="00F97B29">
        <w:rPr>
          <w:rFonts w:ascii="Times New Roman" w:hAnsi="Times New Roman" w:cs="Times New Roman"/>
        </w:rPr>
        <w:t xml:space="preserve"> </w:t>
      </w:r>
    </w:p>
    <w:p w14:paraId="57774E1B" w14:textId="76E2544B" w:rsidR="00F97B29" w:rsidRPr="001C2647" w:rsidRDefault="00F97B29" w:rsidP="00F97B29">
      <w:pPr>
        <w:spacing w:line="360" w:lineRule="auto"/>
        <w:rPr>
          <w:rFonts w:ascii="Times New Roman" w:hAnsi="Times New Roman" w:cs="Times New Roman"/>
        </w:rPr>
      </w:pPr>
      <w:r w:rsidRPr="00F97B29">
        <w:rPr>
          <w:rFonts w:ascii="Times New Roman" w:hAnsi="Times New Roman" w:cs="Times New Roman"/>
        </w:rPr>
        <w:t xml:space="preserve">• </w:t>
      </w:r>
      <w:hyperlink r:id="rId13" w:history="1">
        <w:r w:rsidR="007816C8" w:rsidRPr="00AA664E">
          <w:rPr>
            <w:rStyle w:val="Hyperlink"/>
            <w:rFonts w:ascii="Times New Roman" w:hAnsi="Times New Roman" w:cs="Times New Roman"/>
          </w:rPr>
          <w:t>https://www.youtube.com/watch?v=CQ6D_bxZyxg</w:t>
        </w:r>
      </w:hyperlink>
      <w:r w:rsidR="007816C8">
        <w:rPr>
          <w:rFonts w:ascii="Times New Roman" w:hAnsi="Times New Roman" w:cs="Times New Roman"/>
        </w:rPr>
        <w:t xml:space="preserve"> </w:t>
      </w:r>
    </w:p>
    <w:p w14:paraId="773B9ECC" w14:textId="77777777" w:rsidR="00514C59" w:rsidRPr="001C2647" w:rsidRDefault="00514C59" w:rsidP="00273F51">
      <w:pPr>
        <w:spacing w:line="360" w:lineRule="auto"/>
        <w:rPr>
          <w:rFonts w:ascii="Times New Roman" w:hAnsi="Times New Roman" w:cs="Times New Roman"/>
        </w:rPr>
      </w:pPr>
      <w:r w:rsidRPr="001C2647">
        <w:rPr>
          <w:rFonts w:ascii="Times New Roman" w:hAnsi="Times New Roman" w:cs="Times New Roman"/>
          <w:i/>
          <w:iCs/>
        </w:rPr>
        <w:t>.</w:t>
      </w:r>
      <w:r w:rsidRPr="001C2647">
        <w:rPr>
          <w:rFonts w:ascii="Times New Roman" w:hAnsi="Times New Roman" w:cs="Times New Roman"/>
        </w:rPr>
        <w:t xml:space="preserve"> </w:t>
      </w:r>
    </w:p>
    <w:p w14:paraId="4547FEAE" w14:textId="77777777" w:rsidR="001A6385" w:rsidRPr="001C2647" w:rsidRDefault="001A6385" w:rsidP="001A6385">
      <w:pPr>
        <w:tabs>
          <w:tab w:val="left" w:pos="360"/>
        </w:tabs>
        <w:jc w:val="both"/>
        <w:rPr>
          <w:rFonts w:ascii="Times New Roman" w:hAnsi="Times New Roman" w:cs="Times New Roman"/>
          <w:b/>
          <w:u w:val="single"/>
        </w:rPr>
      </w:pPr>
    </w:p>
    <w:p w14:paraId="76023BBD" w14:textId="77777777" w:rsidR="00FC5924" w:rsidRPr="001C2647" w:rsidRDefault="00514C59" w:rsidP="00273F51">
      <w:pPr>
        <w:pStyle w:val="NormalWeb"/>
        <w:rPr>
          <w:b/>
          <w:bCs/>
          <w:kern w:val="36"/>
        </w:rPr>
      </w:pPr>
      <w:r w:rsidRPr="001C2647">
        <w:rPr>
          <w:bCs/>
        </w:rPr>
        <w:t xml:space="preserve">                                                </w:t>
      </w:r>
    </w:p>
    <w:p w14:paraId="4EBABC64" w14:textId="77777777" w:rsidR="00414662" w:rsidRPr="001C2647" w:rsidRDefault="00414662" w:rsidP="001A6385">
      <w:pPr>
        <w:pStyle w:val="BodyText"/>
        <w:tabs>
          <w:tab w:val="left" w:pos="733"/>
        </w:tabs>
        <w:ind w:left="33"/>
        <w:jc w:val="center"/>
        <w:rPr>
          <w:rFonts w:ascii="Times New Roman" w:hAnsi="Times New Roman" w:cs="Times New Roman"/>
        </w:rPr>
      </w:pPr>
    </w:p>
    <w:sectPr w:rsidR="00414662" w:rsidRPr="001C2647" w:rsidSect="00C65D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libri">
    <w:altName w:val="Times New Roman"/>
    <w:charset w:val="01"/>
    <w:family w:val="roman"/>
    <w:pitch w:val="default"/>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enQuanYi Zen Hei">
    <w:altName w:val="MS Mincho"/>
    <w:charset w:val="8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Lohit Devanagari">
    <w:altName w:val="MS Mincho"/>
    <w:charset w:val="80"/>
    <w:family w:val="auto"/>
    <w:pitch w:val="variable"/>
  </w:font>
  <w:font w:name="Wingdings 2">
    <w:panose1 w:val="05020102010507070707"/>
    <w:charset w:val="02"/>
    <w:family w:val="roman"/>
    <w:pitch w:val="variable"/>
    <w:sig w:usb0="00000000" w:usb1="10000000" w:usb2="00000000" w:usb3="00000000" w:csb0="80000000" w:csb1="00000000"/>
  </w:font>
  <w:font w:name="DejaVu Sans">
    <w:charset w:val="01"/>
    <w:family w:val="swiss"/>
    <w:pitch w:val="variable"/>
  </w:font>
  <w:font w:name="Verdana">
    <w:panose1 w:val="020B0604030504040204"/>
    <w:charset w:val="00"/>
    <w:family w:val="swiss"/>
    <w:pitch w:val="variable"/>
    <w:sig w:usb0="A00006FF" w:usb1="4000205B" w:usb2="00000010" w:usb3="00000000" w:csb0="0000019F" w:csb1="00000000"/>
  </w:font>
  <w:font w:name="Liberation Sans">
    <w:altName w:val="Arial"/>
    <w:charset w:val="01"/>
    <w:family w:val="swiss"/>
    <w:pitch w:val="variable"/>
  </w:font>
  <w:font w:name="DejaVu Sans Mono">
    <w:charset w:val="01"/>
    <w:family w:val="modern"/>
    <w:pitch w:val="default"/>
  </w:font>
  <w:font w:name="WenQuanYi Zen Hei Mono">
    <w:altName w:val="MS Mincho"/>
    <w:charset w:val="01"/>
    <w:family w:val="modern"/>
    <w:pitch w:val="default"/>
  </w:font>
  <w:font w:name="Mangal">
    <w:panose1 w:val="00000400000000000000"/>
    <w:charset w:val="00"/>
    <w:family w:val="roman"/>
    <w:pitch w:val="variable"/>
    <w:sig w:usb0="00008003" w:usb1="00000000" w:usb2="00000000" w:usb3="00000000" w:csb0="00000001" w:csb1="00000000"/>
  </w:font>
  <w:font w:name="FreeSans">
    <w:charset w:val="01"/>
    <w:family w:val="auto"/>
    <w:pitch w:val="variable"/>
  </w:font>
  <w:font w:name="Droid Sans Fallback">
    <w:charset w:val="01"/>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3"/>
    <w:lvl w:ilvl="0">
      <w:start w:val="1"/>
      <w:numFmt w:val="none"/>
      <w:suff w:val="nothing"/>
      <w:lvlText w:val=""/>
      <w:lvlJc w:val="left"/>
      <w:pPr>
        <w:tabs>
          <w:tab w:val="num" w:pos="0"/>
        </w:tabs>
        <w:ind w:left="432" w:hanging="432"/>
      </w:pPr>
      <w:rPr>
        <w:rFonts w:ascii="Callibri" w:hAnsi="Callibri" w:cs="Times"/>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00000003"/>
    <w:name w:val="WW8Num8"/>
    <w:lvl w:ilvl="0">
      <w:start w:val="3"/>
      <w:numFmt w:val="decimal"/>
      <w:lvlText w:val="%1."/>
      <w:lvlJc w:val="left"/>
      <w:pPr>
        <w:tabs>
          <w:tab w:val="num" w:pos="720"/>
        </w:tabs>
        <w:ind w:left="720" w:hanging="360"/>
      </w:pPr>
      <w:rPr>
        <w:rFonts w:ascii="Arial" w:eastAsia="WenQuanYi Zen Hei" w:hAnsi="Arial" w:cs="Arial"/>
        <w:b w:val="0"/>
        <w:bCs w:val="0"/>
        <w:i w:val="0"/>
        <w:iCs w:val="0"/>
        <w:color w:val="000000"/>
        <w:sz w:val="24"/>
        <w:szCs w:val="24"/>
      </w:rPr>
    </w:lvl>
    <w:lvl w:ilvl="1">
      <w:start w:val="1"/>
      <w:numFmt w:val="decimal"/>
      <w:lvlText w:val="%2."/>
      <w:lvlJc w:val="left"/>
      <w:pPr>
        <w:tabs>
          <w:tab w:val="num" w:pos="1080"/>
        </w:tabs>
        <w:ind w:left="1080" w:hanging="360"/>
      </w:pPr>
      <w:rPr>
        <w:rFonts w:ascii="Callibri" w:hAnsi="Callibri" w:cs="Callibri"/>
        <w:b/>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72AC8DE2"/>
    <w:name w:val="WWNum1"/>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5"/>
    <w:multiLevelType w:val="multilevel"/>
    <w:tmpl w:val="00000005"/>
    <w:name w:val="WWNum4"/>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sz w:val="24"/>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sz w:val="24"/>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sz w:val="24"/>
      </w:rPr>
    </w:lvl>
    <w:lvl w:ilvl="8">
      <w:start w:val="1"/>
      <w:numFmt w:val="bullet"/>
      <w:lvlText w:val=""/>
      <w:lvlJc w:val="left"/>
      <w:pPr>
        <w:tabs>
          <w:tab w:val="num" w:pos="0"/>
        </w:tabs>
        <w:ind w:left="6480" w:hanging="360"/>
      </w:pPr>
      <w:rPr>
        <w:rFonts w:ascii="Wingdings" w:hAnsi="Wingdings"/>
      </w:rPr>
    </w:lvl>
  </w:abstractNum>
  <w:abstractNum w:abstractNumId="5" w15:restartNumberingAfterBreak="0">
    <w:nsid w:val="00000006"/>
    <w:multiLevelType w:val="multilevel"/>
    <w:tmpl w:val="00000006"/>
    <w:name w:val="WWNum10"/>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sz w:val="24"/>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sz w:val="24"/>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sz w:val="24"/>
      </w:rPr>
    </w:lvl>
    <w:lvl w:ilvl="8">
      <w:start w:val="1"/>
      <w:numFmt w:val="bullet"/>
      <w:lvlText w:val=""/>
      <w:lvlJc w:val="left"/>
      <w:pPr>
        <w:tabs>
          <w:tab w:val="num" w:pos="0"/>
        </w:tabs>
        <w:ind w:left="6480" w:hanging="360"/>
      </w:pPr>
      <w:rPr>
        <w:rFonts w:ascii="Wingdings" w:hAnsi="Wingdings"/>
      </w:rPr>
    </w:lvl>
  </w:abstractNum>
  <w:abstractNum w:abstractNumId="6" w15:restartNumberingAfterBreak="0">
    <w:nsid w:val="00000007"/>
    <w:multiLevelType w:val="multilevel"/>
    <w:tmpl w:val="00000007"/>
    <w:name w:val="WWNum9"/>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sz w:val="24"/>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sz w:val="24"/>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sz w:val="24"/>
      </w:rPr>
    </w:lvl>
    <w:lvl w:ilvl="8">
      <w:start w:val="1"/>
      <w:numFmt w:val="bullet"/>
      <w:lvlText w:val=""/>
      <w:lvlJc w:val="left"/>
      <w:pPr>
        <w:tabs>
          <w:tab w:val="num" w:pos="0"/>
        </w:tabs>
        <w:ind w:left="6480" w:hanging="360"/>
      </w:pPr>
      <w:rPr>
        <w:rFonts w:ascii="Wingdings" w:hAnsi="Wingdings"/>
      </w:rPr>
    </w:lvl>
  </w:abstractNum>
  <w:abstractNum w:abstractNumId="7" w15:restartNumberingAfterBreak="0">
    <w:nsid w:val="00000008"/>
    <w:multiLevelType w:val="multilevel"/>
    <w:tmpl w:val="00000008"/>
    <w:name w:val="WWNum1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sz w:val="24"/>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sz w:val="24"/>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sz w:val="24"/>
      </w:rPr>
    </w:lvl>
    <w:lvl w:ilvl="8">
      <w:start w:val="1"/>
      <w:numFmt w:val="bullet"/>
      <w:lvlText w:val=""/>
      <w:lvlJc w:val="left"/>
      <w:pPr>
        <w:tabs>
          <w:tab w:val="num" w:pos="0"/>
        </w:tabs>
        <w:ind w:left="6480" w:hanging="360"/>
      </w:pPr>
      <w:rPr>
        <w:rFonts w:ascii="Wingdings" w:hAnsi="Wingdings"/>
      </w:rPr>
    </w:lvl>
  </w:abstractNum>
  <w:abstractNum w:abstractNumId="8" w15:restartNumberingAfterBreak="0">
    <w:nsid w:val="00000009"/>
    <w:multiLevelType w:val="multilevel"/>
    <w:tmpl w:val="00000009"/>
    <w:name w:val="WWNum8"/>
    <w:lvl w:ilvl="0">
      <w:start w:val="1"/>
      <w:numFmt w:val="lowerRoman"/>
      <w:lvlText w:val="%1."/>
      <w:lvlJc w:val="left"/>
      <w:pPr>
        <w:tabs>
          <w:tab w:val="num" w:pos="0"/>
        </w:tabs>
        <w:ind w:left="720" w:hanging="360"/>
      </w:p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9" w15:restartNumberingAfterBreak="0">
    <w:nsid w:val="0000000A"/>
    <w:multiLevelType w:val="multilevel"/>
    <w:tmpl w:val="0000000A"/>
    <w:name w:val="WWNum1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sz w:val="24"/>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sz w:val="24"/>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sz w:val="24"/>
      </w:rPr>
    </w:lvl>
    <w:lvl w:ilvl="8">
      <w:start w:val="1"/>
      <w:numFmt w:val="bullet"/>
      <w:lvlText w:val=""/>
      <w:lvlJc w:val="left"/>
      <w:pPr>
        <w:tabs>
          <w:tab w:val="num" w:pos="0"/>
        </w:tabs>
        <w:ind w:left="6480" w:hanging="360"/>
      </w:pPr>
      <w:rPr>
        <w:rFonts w:ascii="Wingdings" w:hAnsi="Wingdings"/>
      </w:rPr>
    </w:lvl>
  </w:abstractNum>
  <w:abstractNum w:abstractNumId="10" w15:restartNumberingAfterBreak="0">
    <w:nsid w:val="0000000B"/>
    <w:multiLevelType w:val="multilevel"/>
    <w:tmpl w:val="0000000B"/>
    <w:name w:val="WWNum1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0000000C"/>
    <w:multiLevelType w:val="multilevel"/>
    <w:tmpl w:val="0000000C"/>
    <w:name w:val="WWNum15"/>
    <w:lvl w:ilvl="0">
      <w:start w:val="1"/>
      <w:numFmt w:val="bullet"/>
      <w:lvlText w:val=""/>
      <w:lvlJc w:val="left"/>
      <w:pPr>
        <w:tabs>
          <w:tab w:val="num" w:pos="0"/>
        </w:tabs>
        <w:ind w:left="720" w:hanging="360"/>
      </w:pPr>
      <w:rPr>
        <w:rFonts w:ascii="Symbol" w:hAnsi="Symbol"/>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12" w15:restartNumberingAfterBreak="0">
    <w:nsid w:val="0000000D"/>
    <w:multiLevelType w:val="multilevel"/>
    <w:tmpl w:val="0000000D"/>
    <w:name w:val="WWNum17"/>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sz w:val="24"/>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sz w:val="24"/>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sz w:val="24"/>
      </w:rPr>
    </w:lvl>
    <w:lvl w:ilvl="8">
      <w:start w:val="1"/>
      <w:numFmt w:val="bullet"/>
      <w:lvlText w:val=""/>
      <w:lvlJc w:val="left"/>
      <w:pPr>
        <w:tabs>
          <w:tab w:val="num" w:pos="0"/>
        </w:tabs>
        <w:ind w:left="6480" w:hanging="360"/>
      </w:pPr>
      <w:rPr>
        <w:rFonts w:ascii="Wingdings" w:hAnsi="Wingdings"/>
      </w:rPr>
    </w:lvl>
  </w:abstractNum>
  <w:abstractNum w:abstractNumId="13" w15:restartNumberingAfterBreak="0">
    <w:nsid w:val="0000000E"/>
    <w:multiLevelType w:val="multilevel"/>
    <w:tmpl w:val="6768875C"/>
    <w:name w:val="WWNum19"/>
    <w:lvl w:ilvl="0">
      <w:start w:val="1"/>
      <w:numFmt w:val="bullet"/>
      <w:lvlText w:val=""/>
      <w:lvlJc w:val="left"/>
      <w:pPr>
        <w:tabs>
          <w:tab w:val="num" w:pos="0"/>
        </w:tabs>
        <w:ind w:left="1080" w:hanging="360"/>
      </w:pPr>
      <w:rPr>
        <w:rFonts w:ascii="Symbol" w:hAnsi="Symbol" w:hint="default"/>
        <w:sz w:val="24"/>
      </w:rPr>
    </w:lvl>
    <w:lvl w:ilvl="1">
      <w:start w:val="1"/>
      <w:numFmt w:val="bullet"/>
      <w:lvlText w:val="o"/>
      <w:lvlJc w:val="left"/>
      <w:pPr>
        <w:tabs>
          <w:tab w:val="num" w:pos="0"/>
        </w:tabs>
        <w:ind w:left="1800" w:hanging="360"/>
      </w:pPr>
      <w:rPr>
        <w:rFonts w:ascii="Courier New" w:hAnsi="Courier New" w:cs="Courier New"/>
        <w:sz w:val="24"/>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sz w:val="24"/>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sz w:val="24"/>
      </w:rPr>
    </w:lvl>
    <w:lvl w:ilvl="8">
      <w:start w:val="1"/>
      <w:numFmt w:val="bullet"/>
      <w:lvlText w:val=""/>
      <w:lvlJc w:val="left"/>
      <w:pPr>
        <w:tabs>
          <w:tab w:val="num" w:pos="0"/>
        </w:tabs>
        <w:ind w:left="6840" w:hanging="360"/>
      </w:pPr>
      <w:rPr>
        <w:rFonts w:ascii="Wingdings" w:hAnsi="Wingdings"/>
      </w:rPr>
    </w:lvl>
  </w:abstractNum>
  <w:abstractNum w:abstractNumId="14" w15:restartNumberingAfterBreak="0">
    <w:nsid w:val="0000000F"/>
    <w:multiLevelType w:val="multilevel"/>
    <w:tmpl w:val="0000000F"/>
    <w:name w:val="WWNum2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sz w:val="24"/>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sz w:val="24"/>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sz w:val="24"/>
      </w:rPr>
    </w:lvl>
    <w:lvl w:ilvl="8">
      <w:start w:val="1"/>
      <w:numFmt w:val="bullet"/>
      <w:lvlText w:val=""/>
      <w:lvlJc w:val="left"/>
      <w:pPr>
        <w:tabs>
          <w:tab w:val="num" w:pos="0"/>
        </w:tabs>
        <w:ind w:left="6480" w:hanging="360"/>
      </w:pPr>
      <w:rPr>
        <w:rFonts w:ascii="Wingdings" w:hAnsi="Wingdings"/>
      </w:rPr>
    </w:lvl>
  </w:abstractNum>
  <w:abstractNum w:abstractNumId="15" w15:restartNumberingAfterBreak="0">
    <w:nsid w:val="00000010"/>
    <w:multiLevelType w:val="multilevel"/>
    <w:tmpl w:val="00000010"/>
    <w:name w:val="WWNum20"/>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16" w15:restartNumberingAfterBreak="0">
    <w:nsid w:val="00000011"/>
    <w:multiLevelType w:val="multilevel"/>
    <w:tmpl w:val="00000011"/>
    <w:name w:val="WWNum22"/>
    <w:lvl w:ilvl="0">
      <w:start w:val="1"/>
      <w:numFmt w:val="bullet"/>
      <w:lvlText w:val=""/>
      <w:lvlJc w:val="left"/>
      <w:pPr>
        <w:tabs>
          <w:tab w:val="num" w:pos="0"/>
        </w:tabs>
        <w:ind w:left="720" w:hanging="360"/>
      </w:pPr>
      <w:rPr>
        <w:rFonts w:ascii="Symbol" w:hAnsi="Symbol"/>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17" w15:restartNumberingAfterBreak="0">
    <w:nsid w:val="00000012"/>
    <w:multiLevelType w:val="multilevel"/>
    <w:tmpl w:val="00000012"/>
    <w:name w:val="WWNum2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sz w:val="24"/>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sz w:val="24"/>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sz w:val="24"/>
      </w:rPr>
    </w:lvl>
    <w:lvl w:ilvl="8">
      <w:start w:val="1"/>
      <w:numFmt w:val="bullet"/>
      <w:lvlText w:val=""/>
      <w:lvlJc w:val="left"/>
      <w:pPr>
        <w:tabs>
          <w:tab w:val="num" w:pos="0"/>
        </w:tabs>
        <w:ind w:left="6480" w:hanging="360"/>
      </w:pPr>
      <w:rPr>
        <w:rFonts w:ascii="Wingdings" w:hAnsi="Wingdings"/>
      </w:rPr>
    </w:lvl>
  </w:abstractNum>
  <w:abstractNum w:abstractNumId="18" w15:restartNumberingAfterBreak="0">
    <w:nsid w:val="00000013"/>
    <w:multiLevelType w:val="multilevel"/>
    <w:tmpl w:val="00000013"/>
    <w:name w:val="WWNum24"/>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sz w:val="24"/>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sz w:val="24"/>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sz w:val="24"/>
      </w:rPr>
    </w:lvl>
    <w:lvl w:ilvl="8">
      <w:start w:val="1"/>
      <w:numFmt w:val="bullet"/>
      <w:lvlText w:val=""/>
      <w:lvlJc w:val="left"/>
      <w:pPr>
        <w:tabs>
          <w:tab w:val="num" w:pos="0"/>
        </w:tabs>
        <w:ind w:left="6480" w:hanging="360"/>
      </w:pPr>
      <w:rPr>
        <w:rFonts w:ascii="Wingdings" w:hAnsi="Wingdings"/>
      </w:rPr>
    </w:lvl>
  </w:abstractNum>
  <w:abstractNum w:abstractNumId="19" w15:restartNumberingAfterBreak="0">
    <w:nsid w:val="00000014"/>
    <w:multiLevelType w:val="multilevel"/>
    <w:tmpl w:val="00000014"/>
    <w:name w:val="WWNum25"/>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20" w15:restartNumberingAfterBreak="0">
    <w:nsid w:val="00000015"/>
    <w:multiLevelType w:val="multilevel"/>
    <w:tmpl w:val="00000015"/>
    <w:name w:val="WWNum26"/>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21" w15:restartNumberingAfterBreak="0">
    <w:nsid w:val="00000016"/>
    <w:multiLevelType w:val="multilevel"/>
    <w:tmpl w:val="00000016"/>
    <w:name w:val="WWNum27"/>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22" w15:restartNumberingAfterBreak="0">
    <w:nsid w:val="00000017"/>
    <w:multiLevelType w:val="multilevel"/>
    <w:tmpl w:val="00000017"/>
    <w:name w:val="WWNum28"/>
    <w:lvl w:ilvl="0">
      <w:start w:val="1"/>
      <w:numFmt w:val="bullet"/>
      <w:lvlText w:val=""/>
      <w:lvlJc w:val="left"/>
      <w:pPr>
        <w:tabs>
          <w:tab w:val="num" w:pos="0"/>
        </w:tabs>
        <w:ind w:left="720" w:hanging="360"/>
      </w:pPr>
      <w:rPr>
        <w:rFonts w:ascii="Symbol" w:hAnsi="Symbol"/>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23" w15:restartNumberingAfterBreak="0">
    <w:nsid w:val="00000018"/>
    <w:multiLevelType w:val="multilevel"/>
    <w:tmpl w:val="00000018"/>
    <w:name w:val="WWNum29"/>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24" w15:restartNumberingAfterBreak="0">
    <w:nsid w:val="00000019"/>
    <w:multiLevelType w:val="multilevel"/>
    <w:tmpl w:val="00000019"/>
    <w:name w:val="WWNum3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sz w:val="24"/>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sz w:val="24"/>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sz w:val="24"/>
      </w:rPr>
    </w:lvl>
    <w:lvl w:ilvl="8">
      <w:start w:val="1"/>
      <w:numFmt w:val="bullet"/>
      <w:lvlText w:val=""/>
      <w:lvlJc w:val="left"/>
      <w:pPr>
        <w:tabs>
          <w:tab w:val="num" w:pos="0"/>
        </w:tabs>
        <w:ind w:left="6480" w:hanging="360"/>
      </w:pPr>
      <w:rPr>
        <w:rFonts w:ascii="Wingdings" w:hAnsi="Wingdings"/>
      </w:rPr>
    </w:lvl>
  </w:abstractNum>
  <w:abstractNum w:abstractNumId="25" w15:restartNumberingAfterBreak="0">
    <w:nsid w:val="0000001A"/>
    <w:multiLevelType w:val="multilevel"/>
    <w:tmpl w:val="0000001A"/>
    <w:name w:val="WWNum30"/>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26" w15:restartNumberingAfterBreak="0">
    <w:nsid w:val="0000001B"/>
    <w:multiLevelType w:val="multilevel"/>
    <w:tmpl w:val="0000001B"/>
    <w:name w:val="WWNum31"/>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27" w15:restartNumberingAfterBreak="0">
    <w:nsid w:val="0000001C"/>
    <w:multiLevelType w:val="multilevel"/>
    <w:tmpl w:val="21FC2D1C"/>
    <w:name w:val="WWNum44"/>
    <w:lvl w:ilvl="0">
      <w:start w:val="1"/>
      <w:numFmt w:val="decimal"/>
      <w:lvlText w:val="%1."/>
      <w:lvlJc w:val="left"/>
      <w:pPr>
        <w:tabs>
          <w:tab w:val="num" w:pos="0"/>
        </w:tabs>
        <w:ind w:left="1080" w:hanging="360"/>
      </w:pPr>
    </w:lvl>
    <w:lvl w:ilvl="1">
      <w:start w:val="1"/>
      <w:numFmt w:val="bullet"/>
      <w:lvlText w:val="o"/>
      <w:lvlJc w:val="left"/>
      <w:pPr>
        <w:tabs>
          <w:tab w:val="num" w:pos="0"/>
        </w:tabs>
        <w:ind w:left="1800" w:hanging="360"/>
      </w:pPr>
      <w:rPr>
        <w:rFonts w:ascii="Courier New" w:hAnsi="Courier New" w:cs="Courier New"/>
        <w:sz w:val="24"/>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sz w:val="24"/>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sz w:val="24"/>
      </w:rPr>
    </w:lvl>
    <w:lvl w:ilvl="8">
      <w:start w:val="1"/>
      <w:numFmt w:val="bullet"/>
      <w:lvlText w:val=""/>
      <w:lvlJc w:val="left"/>
      <w:pPr>
        <w:tabs>
          <w:tab w:val="num" w:pos="0"/>
        </w:tabs>
        <w:ind w:left="6840" w:hanging="360"/>
      </w:pPr>
      <w:rPr>
        <w:rFonts w:ascii="Wingdings" w:hAnsi="Wingdings"/>
      </w:rPr>
    </w:lvl>
  </w:abstractNum>
  <w:abstractNum w:abstractNumId="28" w15:restartNumberingAfterBreak="0">
    <w:nsid w:val="0000001D"/>
    <w:multiLevelType w:val="multilevel"/>
    <w:tmpl w:val="0000001D"/>
    <w:name w:val="WWNum33"/>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29" w15:restartNumberingAfterBreak="0">
    <w:nsid w:val="0000001E"/>
    <w:multiLevelType w:val="multilevel"/>
    <w:tmpl w:val="0000001E"/>
    <w:name w:val="WWNum34"/>
    <w:lvl w:ilvl="0">
      <w:start w:val="1"/>
      <w:numFmt w:val="decimal"/>
      <w:lvlText w:val="%1."/>
      <w:lvlJc w:val="left"/>
      <w:pPr>
        <w:tabs>
          <w:tab w:val="num" w:pos="0"/>
        </w:tabs>
        <w:ind w:left="720" w:hanging="360"/>
      </w:p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30" w15:restartNumberingAfterBreak="0">
    <w:nsid w:val="00000021"/>
    <w:multiLevelType w:val="multilevel"/>
    <w:tmpl w:val="00000021"/>
    <w:name w:val="WWNum36"/>
    <w:lvl w:ilvl="0">
      <w:start w:val="1"/>
      <w:numFmt w:val="bullet"/>
      <w:lvlText w:val=""/>
      <w:lvlJc w:val="left"/>
      <w:pPr>
        <w:tabs>
          <w:tab w:val="num" w:pos="-1080"/>
        </w:tabs>
        <w:ind w:left="360" w:hanging="360"/>
      </w:pPr>
      <w:rPr>
        <w:rFonts w:ascii="Wingdings" w:hAnsi="Wingdings" w:cs="Arial"/>
        <w:sz w:val="24"/>
      </w:rPr>
    </w:lvl>
    <w:lvl w:ilvl="1">
      <w:start w:val="1"/>
      <w:numFmt w:val="bullet"/>
      <w:lvlText w:val="o"/>
      <w:lvlJc w:val="left"/>
      <w:pPr>
        <w:tabs>
          <w:tab w:val="num" w:pos="-1080"/>
        </w:tabs>
        <w:ind w:left="1080" w:hanging="360"/>
      </w:pPr>
      <w:rPr>
        <w:rFonts w:ascii="Courier New" w:hAnsi="Courier New" w:cs="Courier New"/>
        <w:sz w:val="24"/>
      </w:rPr>
    </w:lvl>
    <w:lvl w:ilvl="2">
      <w:start w:val="1"/>
      <w:numFmt w:val="bullet"/>
      <w:lvlText w:val=""/>
      <w:lvlJc w:val="left"/>
      <w:pPr>
        <w:tabs>
          <w:tab w:val="num" w:pos="-1080"/>
        </w:tabs>
        <w:ind w:left="1800" w:hanging="360"/>
      </w:pPr>
      <w:rPr>
        <w:rFonts w:ascii="Wingdings" w:hAnsi="Wingdings"/>
      </w:rPr>
    </w:lvl>
    <w:lvl w:ilvl="3">
      <w:start w:val="1"/>
      <w:numFmt w:val="bullet"/>
      <w:lvlText w:val=""/>
      <w:lvlJc w:val="left"/>
      <w:pPr>
        <w:tabs>
          <w:tab w:val="num" w:pos="-1080"/>
        </w:tabs>
        <w:ind w:left="2520" w:hanging="360"/>
      </w:pPr>
      <w:rPr>
        <w:rFonts w:ascii="Symbol" w:hAnsi="Symbol"/>
      </w:rPr>
    </w:lvl>
    <w:lvl w:ilvl="4">
      <w:start w:val="1"/>
      <w:numFmt w:val="bullet"/>
      <w:lvlText w:val="o"/>
      <w:lvlJc w:val="left"/>
      <w:pPr>
        <w:tabs>
          <w:tab w:val="num" w:pos="-1080"/>
        </w:tabs>
        <w:ind w:left="3240" w:hanging="360"/>
      </w:pPr>
      <w:rPr>
        <w:rFonts w:ascii="Courier New" w:hAnsi="Courier New" w:cs="Courier New"/>
        <w:sz w:val="24"/>
      </w:rPr>
    </w:lvl>
    <w:lvl w:ilvl="5">
      <w:start w:val="1"/>
      <w:numFmt w:val="bullet"/>
      <w:lvlText w:val=""/>
      <w:lvlJc w:val="left"/>
      <w:pPr>
        <w:tabs>
          <w:tab w:val="num" w:pos="-1080"/>
        </w:tabs>
        <w:ind w:left="3960" w:hanging="360"/>
      </w:pPr>
      <w:rPr>
        <w:rFonts w:ascii="Wingdings" w:hAnsi="Wingdings"/>
      </w:rPr>
    </w:lvl>
    <w:lvl w:ilvl="6">
      <w:start w:val="1"/>
      <w:numFmt w:val="bullet"/>
      <w:lvlText w:val=""/>
      <w:lvlJc w:val="left"/>
      <w:pPr>
        <w:tabs>
          <w:tab w:val="num" w:pos="-1080"/>
        </w:tabs>
        <w:ind w:left="4680" w:hanging="360"/>
      </w:pPr>
      <w:rPr>
        <w:rFonts w:ascii="Symbol" w:hAnsi="Symbol"/>
      </w:rPr>
    </w:lvl>
    <w:lvl w:ilvl="7">
      <w:start w:val="1"/>
      <w:numFmt w:val="bullet"/>
      <w:lvlText w:val="o"/>
      <w:lvlJc w:val="left"/>
      <w:pPr>
        <w:tabs>
          <w:tab w:val="num" w:pos="-1080"/>
        </w:tabs>
        <w:ind w:left="5400" w:hanging="360"/>
      </w:pPr>
      <w:rPr>
        <w:rFonts w:ascii="Courier New" w:hAnsi="Courier New" w:cs="Courier New"/>
        <w:sz w:val="24"/>
      </w:rPr>
    </w:lvl>
    <w:lvl w:ilvl="8">
      <w:start w:val="1"/>
      <w:numFmt w:val="bullet"/>
      <w:lvlText w:val=""/>
      <w:lvlJc w:val="left"/>
      <w:pPr>
        <w:tabs>
          <w:tab w:val="num" w:pos="-1080"/>
        </w:tabs>
        <w:ind w:left="6120" w:hanging="360"/>
      </w:pPr>
      <w:rPr>
        <w:rFonts w:ascii="Wingdings" w:hAnsi="Wingdings"/>
      </w:rPr>
    </w:lvl>
  </w:abstractNum>
  <w:abstractNum w:abstractNumId="31" w15:restartNumberingAfterBreak="0">
    <w:nsid w:val="00000022"/>
    <w:multiLevelType w:val="multilevel"/>
    <w:tmpl w:val="00000022"/>
    <w:name w:val="WWNum37"/>
    <w:lvl w:ilvl="0">
      <w:start w:val="1"/>
      <w:numFmt w:val="bullet"/>
      <w:lvlText w:val=""/>
      <w:lvlJc w:val="left"/>
      <w:pPr>
        <w:tabs>
          <w:tab w:val="num" w:pos="0"/>
        </w:tabs>
        <w:ind w:left="1440" w:hanging="360"/>
      </w:pPr>
      <w:rPr>
        <w:rFonts w:ascii="Wingdings" w:hAnsi="Wingdings" w:cs="Arial"/>
        <w:sz w:val="24"/>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32" w15:restartNumberingAfterBreak="0">
    <w:nsid w:val="00000023"/>
    <w:multiLevelType w:val="multilevel"/>
    <w:tmpl w:val="00000023"/>
    <w:name w:val="WWNum38"/>
    <w:lvl w:ilvl="0">
      <w:start w:val="1"/>
      <w:numFmt w:val="bullet"/>
      <w:lvlText w:val=""/>
      <w:lvlJc w:val="left"/>
      <w:pPr>
        <w:tabs>
          <w:tab w:val="num" w:pos="0"/>
        </w:tabs>
        <w:ind w:left="1440" w:hanging="360"/>
      </w:pPr>
      <w:rPr>
        <w:rFonts w:ascii="Symbol" w:hAnsi="Symbol"/>
        <w:sz w:val="24"/>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33" w15:restartNumberingAfterBreak="0">
    <w:nsid w:val="00000024"/>
    <w:multiLevelType w:val="multilevel"/>
    <w:tmpl w:val="00000024"/>
    <w:name w:val="WWNum39"/>
    <w:lvl w:ilvl="0">
      <w:start w:val="1"/>
      <w:numFmt w:val="bullet"/>
      <w:lvlText w:val=""/>
      <w:lvlJc w:val="left"/>
      <w:pPr>
        <w:tabs>
          <w:tab w:val="num" w:pos="0"/>
        </w:tabs>
        <w:ind w:left="1440" w:hanging="360"/>
      </w:pPr>
      <w:rPr>
        <w:rFonts w:ascii="Wingdings" w:hAnsi="Wingdings" w:cs="Arial"/>
        <w:sz w:val="24"/>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34" w15:restartNumberingAfterBreak="0">
    <w:nsid w:val="00000025"/>
    <w:multiLevelType w:val="multilevel"/>
    <w:tmpl w:val="00000025"/>
    <w:name w:val="WWNum40"/>
    <w:lvl w:ilvl="0">
      <w:start w:val="1"/>
      <w:numFmt w:val="bullet"/>
      <w:lvlText w:val=""/>
      <w:lvlJc w:val="left"/>
      <w:pPr>
        <w:tabs>
          <w:tab w:val="num" w:pos="0"/>
        </w:tabs>
        <w:ind w:left="1440" w:hanging="360"/>
      </w:pPr>
      <w:rPr>
        <w:rFonts w:ascii="Wingdings" w:hAnsi="Wingdings" w:cs="Arial"/>
        <w:sz w:val="24"/>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35" w15:restartNumberingAfterBreak="0">
    <w:nsid w:val="00000026"/>
    <w:multiLevelType w:val="multilevel"/>
    <w:tmpl w:val="00000026"/>
    <w:name w:val="WWNum41"/>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36" w15:restartNumberingAfterBreak="0">
    <w:nsid w:val="00000027"/>
    <w:multiLevelType w:val="multilevel"/>
    <w:tmpl w:val="00000027"/>
    <w:name w:val="WWNum42"/>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sz w:val="24"/>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sz w:val="24"/>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sz w:val="24"/>
      </w:rPr>
    </w:lvl>
    <w:lvl w:ilvl="8">
      <w:start w:val="1"/>
      <w:numFmt w:val="bullet"/>
      <w:lvlText w:val=""/>
      <w:lvlJc w:val="left"/>
      <w:pPr>
        <w:tabs>
          <w:tab w:val="num" w:pos="0"/>
        </w:tabs>
        <w:ind w:left="6480" w:hanging="360"/>
      </w:pPr>
      <w:rPr>
        <w:rFonts w:ascii="Wingdings" w:hAnsi="Wingdings"/>
      </w:rPr>
    </w:lvl>
  </w:abstractNum>
  <w:abstractNum w:abstractNumId="37" w15:restartNumberingAfterBreak="0">
    <w:nsid w:val="00000028"/>
    <w:multiLevelType w:val="multilevel"/>
    <w:tmpl w:val="00000028"/>
    <w:name w:val="WWNum47"/>
    <w:lvl w:ilvl="0">
      <w:start w:val="1"/>
      <w:numFmt w:val="bullet"/>
      <w:lvlText w:val=""/>
      <w:lvlJc w:val="left"/>
      <w:pPr>
        <w:tabs>
          <w:tab w:val="num" w:pos="0"/>
        </w:tabs>
        <w:ind w:left="1800" w:hanging="360"/>
      </w:pPr>
      <w:rPr>
        <w:rFonts w:ascii="Symbol" w:hAnsi="Symbol"/>
      </w:rPr>
    </w:lvl>
    <w:lvl w:ilvl="1">
      <w:start w:val="1"/>
      <w:numFmt w:val="bullet"/>
      <w:lvlText w:val="o"/>
      <w:lvlJc w:val="left"/>
      <w:pPr>
        <w:tabs>
          <w:tab w:val="num" w:pos="0"/>
        </w:tabs>
        <w:ind w:left="2520" w:hanging="360"/>
      </w:pPr>
      <w:rPr>
        <w:rFonts w:ascii="Courier New" w:hAnsi="Courier New" w:cs="Courier New"/>
        <w:sz w:val="24"/>
      </w:rPr>
    </w:lvl>
    <w:lvl w:ilvl="2">
      <w:start w:val="1"/>
      <w:numFmt w:val="bullet"/>
      <w:lvlText w:val=""/>
      <w:lvlJc w:val="left"/>
      <w:pPr>
        <w:tabs>
          <w:tab w:val="num" w:pos="0"/>
        </w:tabs>
        <w:ind w:left="3240" w:hanging="360"/>
      </w:pPr>
      <w:rPr>
        <w:rFonts w:ascii="Wingdings" w:hAnsi="Wingdings"/>
      </w:rPr>
    </w:lvl>
    <w:lvl w:ilvl="3">
      <w:start w:val="1"/>
      <w:numFmt w:val="bullet"/>
      <w:lvlText w:val=""/>
      <w:lvlJc w:val="left"/>
      <w:pPr>
        <w:tabs>
          <w:tab w:val="num" w:pos="0"/>
        </w:tabs>
        <w:ind w:left="3960" w:hanging="360"/>
      </w:pPr>
      <w:rPr>
        <w:rFonts w:ascii="Symbol" w:hAnsi="Symbol"/>
      </w:rPr>
    </w:lvl>
    <w:lvl w:ilvl="4">
      <w:start w:val="1"/>
      <w:numFmt w:val="bullet"/>
      <w:lvlText w:val="o"/>
      <w:lvlJc w:val="left"/>
      <w:pPr>
        <w:tabs>
          <w:tab w:val="num" w:pos="0"/>
        </w:tabs>
        <w:ind w:left="4680" w:hanging="360"/>
      </w:pPr>
      <w:rPr>
        <w:rFonts w:ascii="Courier New" w:hAnsi="Courier New" w:cs="Courier New"/>
        <w:sz w:val="24"/>
      </w:rPr>
    </w:lvl>
    <w:lvl w:ilvl="5">
      <w:start w:val="1"/>
      <w:numFmt w:val="bullet"/>
      <w:lvlText w:val=""/>
      <w:lvlJc w:val="left"/>
      <w:pPr>
        <w:tabs>
          <w:tab w:val="num" w:pos="0"/>
        </w:tabs>
        <w:ind w:left="5400" w:hanging="360"/>
      </w:pPr>
      <w:rPr>
        <w:rFonts w:ascii="Wingdings" w:hAnsi="Wingdings"/>
      </w:rPr>
    </w:lvl>
    <w:lvl w:ilvl="6">
      <w:start w:val="1"/>
      <w:numFmt w:val="bullet"/>
      <w:lvlText w:val=""/>
      <w:lvlJc w:val="left"/>
      <w:pPr>
        <w:tabs>
          <w:tab w:val="num" w:pos="0"/>
        </w:tabs>
        <w:ind w:left="6120" w:hanging="360"/>
      </w:pPr>
      <w:rPr>
        <w:rFonts w:ascii="Symbol" w:hAnsi="Symbol"/>
      </w:rPr>
    </w:lvl>
    <w:lvl w:ilvl="7">
      <w:start w:val="1"/>
      <w:numFmt w:val="bullet"/>
      <w:lvlText w:val="o"/>
      <w:lvlJc w:val="left"/>
      <w:pPr>
        <w:tabs>
          <w:tab w:val="num" w:pos="0"/>
        </w:tabs>
        <w:ind w:left="6840" w:hanging="360"/>
      </w:pPr>
      <w:rPr>
        <w:rFonts w:ascii="Courier New" w:hAnsi="Courier New" w:cs="Courier New"/>
        <w:sz w:val="24"/>
      </w:rPr>
    </w:lvl>
    <w:lvl w:ilvl="8">
      <w:start w:val="1"/>
      <w:numFmt w:val="bullet"/>
      <w:lvlText w:val=""/>
      <w:lvlJc w:val="left"/>
      <w:pPr>
        <w:tabs>
          <w:tab w:val="num" w:pos="0"/>
        </w:tabs>
        <w:ind w:left="7560" w:hanging="360"/>
      </w:pPr>
      <w:rPr>
        <w:rFonts w:ascii="Wingdings" w:hAnsi="Wingdings"/>
      </w:rPr>
    </w:lvl>
  </w:abstractNum>
  <w:abstractNum w:abstractNumId="38" w15:restartNumberingAfterBreak="0">
    <w:nsid w:val="00000029"/>
    <w:multiLevelType w:val="multilevel"/>
    <w:tmpl w:val="00000029"/>
    <w:name w:val="WWNum46"/>
    <w:lvl w:ilvl="0">
      <w:start w:val="1"/>
      <w:numFmt w:val="bullet"/>
      <w:lvlText w:val=""/>
      <w:lvlJc w:val="left"/>
      <w:pPr>
        <w:tabs>
          <w:tab w:val="num" w:pos="0"/>
        </w:tabs>
        <w:ind w:left="1800" w:hanging="360"/>
      </w:pPr>
      <w:rPr>
        <w:rFonts w:ascii="Symbol" w:hAnsi="Symbol"/>
      </w:rPr>
    </w:lvl>
    <w:lvl w:ilvl="1">
      <w:start w:val="1"/>
      <w:numFmt w:val="bullet"/>
      <w:lvlText w:val="o"/>
      <w:lvlJc w:val="left"/>
      <w:pPr>
        <w:tabs>
          <w:tab w:val="num" w:pos="0"/>
        </w:tabs>
        <w:ind w:left="2520" w:hanging="360"/>
      </w:pPr>
      <w:rPr>
        <w:rFonts w:ascii="Courier New" w:hAnsi="Courier New" w:cs="Courier New"/>
        <w:sz w:val="24"/>
      </w:rPr>
    </w:lvl>
    <w:lvl w:ilvl="2">
      <w:start w:val="1"/>
      <w:numFmt w:val="bullet"/>
      <w:lvlText w:val=""/>
      <w:lvlJc w:val="left"/>
      <w:pPr>
        <w:tabs>
          <w:tab w:val="num" w:pos="0"/>
        </w:tabs>
        <w:ind w:left="3240" w:hanging="360"/>
      </w:pPr>
      <w:rPr>
        <w:rFonts w:ascii="Wingdings" w:hAnsi="Wingdings"/>
      </w:rPr>
    </w:lvl>
    <w:lvl w:ilvl="3">
      <w:start w:val="1"/>
      <w:numFmt w:val="bullet"/>
      <w:lvlText w:val=""/>
      <w:lvlJc w:val="left"/>
      <w:pPr>
        <w:tabs>
          <w:tab w:val="num" w:pos="0"/>
        </w:tabs>
        <w:ind w:left="3960" w:hanging="360"/>
      </w:pPr>
      <w:rPr>
        <w:rFonts w:ascii="Symbol" w:hAnsi="Symbol"/>
      </w:rPr>
    </w:lvl>
    <w:lvl w:ilvl="4">
      <w:start w:val="1"/>
      <w:numFmt w:val="bullet"/>
      <w:lvlText w:val="o"/>
      <w:lvlJc w:val="left"/>
      <w:pPr>
        <w:tabs>
          <w:tab w:val="num" w:pos="0"/>
        </w:tabs>
        <w:ind w:left="4680" w:hanging="360"/>
      </w:pPr>
      <w:rPr>
        <w:rFonts w:ascii="Courier New" w:hAnsi="Courier New" w:cs="Courier New"/>
        <w:sz w:val="24"/>
      </w:rPr>
    </w:lvl>
    <w:lvl w:ilvl="5">
      <w:start w:val="1"/>
      <w:numFmt w:val="bullet"/>
      <w:lvlText w:val=""/>
      <w:lvlJc w:val="left"/>
      <w:pPr>
        <w:tabs>
          <w:tab w:val="num" w:pos="0"/>
        </w:tabs>
        <w:ind w:left="5400" w:hanging="360"/>
      </w:pPr>
      <w:rPr>
        <w:rFonts w:ascii="Wingdings" w:hAnsi="Wingdings"/>
      </w:rPr>
    </w:lvl>
    <w:lvl w:ilvl="6">
      <w:start w:val="1"/>
      <w:numFmt w:val="bullet"/>
      <w:lvlText w:val=""/>
      <w:lvlJc w:val="left"/>
      <w:pPr>
        <w:tabs>
          <w:tab w:val="num" w:pos="0"/>
        </w:tabs>
        <w:ind w:left="6120" w:hanging="360"/>
      </w:pPr>
      <w:rPr>
        <w:rFonts w:ascii="Symbol" w:hAnsi="Symbol"/>
      </w:rPr>
    </w:lvl>
    <w:lvl w:ilvl="7">
      <w:start w:val="1"/>
      <w:numFmt w:val="bullet"/>
      <w:lvlText w:val="o"/>
      <w:lvlJc w:val="left"/>
      <w:pPr>
        <w:tabs>
          <w:tab w:val="num" w:pos="0"/>
        </w:tabs>
        <w:ind w:left="6840" w:hanging="360"/>
      </w:pPr>
      <w:rPr>
        <w:rFonts w:ascii="Courier New" w:hAnsi="Courier New" w:cs="Courier New"/>
        <w:sz w:val="24"/>
      </w:rPr>
    </w:lvl>
    <w:lvl w:ilvl="8">
      <w:start w:val="1"/>
      <w:numFmt w:val="bullet"/>
      <w:lvlText w:val=""/>
      <w:lvlJc w:val="left"/>
      <w:pPr>
        <w:tabs>
          <w:tab w:val="num" w:pos="0"/>
        </w:tabs>
        <w:ind w:left="7560" w:hanging="360"/>
      </w:pPr>
      <w:rPr>
        <w:rFonts w:ascii="Wingdings" w:hAnsi="Wingdings"/>
      </w:rPr>
    </w:lvl>
  </w:abstractNum>
  <w:abstractNum w:abstractNumId="39" w15:restartNumberingAfterBreak="0">
    <w:nsid w:val="0000002A"/>
    <w:multiLevelType w:val="multilevel"/>
    <w:tmpl w:val="0000002A"/>
    <w:name w:val="WWNum45"/>
    <w:lvl w:ilvl="0">
      <w:start w:val="1"/>
      <w:numFmt w:val="bullet"/>
      <w:lvlText w:val="l"/>
      <w:lvlJc w:val="left"/>
      <w:pPr>
        <w:tabs>
          <w:tab w:val="num" w:pos="0"/>
        </w:tabs>
        <w:ind w:left="0" w:firstLine="0"/>
      </w:pPr>
      <w:rPr>
        <w:rFonts w:ascii="Wingdings" w:hAnsi="Wingdings"/>
      </w:rPr>
    </w:lvl>
    <w:lvl w:ilvl="1">
      <w:start w:val="1"/>
      <w:numFmt w:val="bullet"/>
      <w:lvlText w:val=""/>
      <w:lvlJc w:val="left"/>
      <w:pPr>
        <w:tabs>
          <w:tab w:val="num" w:pos="0"/>
        </w:tabs>
        <w:ind w:left="0" w:firstLine="0"/>
      </w:pPr>
      <w:rPr>
        <w:rFonts w:ascii="OpenSymbol" w:hAnsi="OpenSymbol"/>
      </w:rPr>
    </w:lvl>
    <w:lvl w:ilvl="2">
      <w:start w:val="1"/>
      <w:numFmt w:val="bullet"/>
      <w:lvlText w:val=""/>
      <w:lvlJc w:val="left"/>
      <w:pPr>
        <w:tabs>
          <w:tab w:val="num" w:pos="0"/>
        </w:tabs>
        <w:ind w:left="0" w:firstLine="0"/>
      </w:pPr>
      <w:rPr>
        <w:rFonts w:ascii="OpenSymbol" w:hAnsi="OpenSymbol"/>
      </w:rPr>
    </w:lvl>
    <w:lvl w:ilvl="3">
      <w:start w:val="1"/>
      <w:numFmt w:val="bullet"/>
      <w:lvlText w:val=""/>
      <w:lvlJc w:val="left"/>
      <w:pPr>
        <w:tabs>
          <w:tab w:val="num" w:pos="0"/>
        </w:tabs>
        <w:ind w:left="0" w:firstLine="0"/>
      </w:pPr>
      <w:rPr>
        <w:rFonts w:ascii="OpenSymbol" w:hAnsi="OpenSymbol"/>
      </w:rPr>
    </w:lvl>
    <w:lvl w:ilvl="4">
      <w:start w:val="1"/>
      <w:numFmt w:val="bullet"/>
      <w:lvlText w:val=""/>
      <w:lvlJc w:val="left"/>
      <w:pPr>
        <w:tabs>
          <w:tab w:val="num" w:pos="0"/>
        </w:tabs>
        <w:ind w:left="0" w:firstLine="0"/>
      </w:pPr>
      <w:rPr>
        <w:rFonts w:ascii="OpenSymbol" w:hAnsi="OpenSymbol"/>
      </w:rPr>
    </w:lvl>
    <w:lvl w:ilvl="5">
      <w:start w:val="1"/>
      <w:numFmt w:val="bullet"/>
      <w:lvlText w:val=""/>
      <w:lvlJc w:val="left"/>
      <w:pPr>
        <w:tabs>
          <w:tab w:val="num" w:pos="0"/>
        </w:tabs>
        <w:ind w:left="0" w:firstLine="0"/>
      </w:pPr>
      <w:rPr>
        <w:rFonts w:ascii="OpenSymbol" w:hAnsi="OpenSymbol"/>
      </w:rPr>
    </w:lvl>
    <w:lvl w:ilvl="6">
      <w:start w:val="1"/>
      <w:numFmt w:val="bullet"/>
      <w:lvlText w:val=""/>
      <w:lvlJc w:val="left"/>
      <w:pPr>
        <w:tabs>
          <w:tab w:val="num" w:pos="0"/>
        </w:tabs>
        <w:ind w:left="0" w:firstLine="0"/>
      </w:pPr>
      <w:rPr>
        <w:rFonts w:ascii="OpenSymbol" w:hAnsi="OpenSymbol"/>
      </w:rPr>
    </w:lvl>
    <w:lvl w:ilvl="7">
      <w:start w:val="1"/>
      <w:numFmt w:val="bullet"/>
      <w:lvlText w:val=""/>
      <w:lvlJc w:val="left"/>
      <w:pPr>
        <w:tabs>
          <w:tab w:val="num" w:pos="0"/>
        </w:tabs>
        <w:ind w:left="0" w:firstLine="0"/>
      </w:pPr>
      <w:rPr>
        <w:rFonts w:ascii="OpenSymbol" w:hAnsi="OpenSymbol"/>
      </w:rPr>
    </w:lvl>
    <w:lvl w:ilvl="8">
      <w:start w:val="1"/>
      <w:numFmt w:val="bullet"/>
      <w:lvlText w:val=""/>
      <w:lvlJc w:val="left"/>
      <w:pPr>
        <w:tabs>
          <w:tab w:val="num" w:pos="0"/>
        </w:tabs>
        <w:ind w:left="0" w:firstLine="0"/>
      </w:pPr>
      <w:rPr>
        <w:rFonts w:ascii="OpenSymbol" w:hAnsi="OpenSymbol"/>
      </w:rPr>
    </w:lvl>
  </w:abstractNum>
  <w:abstractNum w:abstractNumId="40" w15:restartNumberingAfterBreak="0">
    <w:nsid w:val="0000002C"/>
    <w:multiLevelType w:val="multilevel"/>
    <w:tmpl w:val="0000002C"/>
    <w:name w:val="WWNum3"/>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41" w15:restartNumberingAfterBreak="0">
    <w:nsid w:val="0000002D"/>
    <w:multiLevelType w:val="multilevel"/>
    <w:tmpl w:val="0000002D"/>
    <w:name w:val="WWNum49"/>
    <w:lvl w:ilvl="0">
      <w:start w:val="1"/>
      <w:numFmt w:val="bullet"/>
      <w:lvlText w:val="l"/>
      <w:lvlJc w:val="left"/>
      <w:pPr>
        <w:tabs>
          <w:tab w:val="num" w:pos="0"/>
        </w:tabs>
        <w:ind w:left="0" w:firstLine="0"/>
      </w:pPr>
      <w:rPr>
        <w:rFonts w:ascii="Wingdings" w:hAnsi="Wingdings"/>
      </w:rPr>
    </w:lvl>
    <w:lvl w:ilvl="1">
      <w:start w:val="1"/>
      <w:numFmt w:val="bullet"/>
      <w:lvlText w:val=""/>
      <w:lvlJc w:val="left"/>
      <w:pPr>
        <w:tabs>
          <w:tab w:val="num" w:pos="0"/>
        </w:tabs>
        <w:ind w:left="0" w:firstLine="0"/>
      </w:pPr>
      <w:rPr>
        <w:rFonts w:ascii="OpenSymbol" w:hAnsi="OpenSymbol"/>
      </w:rPr>
    </w:lvl>
    <w:lvl w:ilvl="2">
      <w:start w:val="1"/>
      <w:numFmt w:val="bullet"/>
      <w:lvlText w:val=""/>
      <w:lvlJc w:val="left"/>
      <w:pPr>
        <w:tabs>
          <w:tab w:val="num" w:pos="0"/>
        </w:tabs>
        <w:ind w:left="0" w:firstLine="0"/>
      </w:pPr>
      <w:rPr>
        <w:rFonts w:ascii="OpenSymbol" w:hAnsi="OpenSymbol"/>
      </w:rPr>
    </w:lvl>
    <w:lvl w:ilvl="3">
      <w:start w:val="1"/>
      <w:numFmt w:val="bullet"/>
      <w:lvlText w:val=""/>
      <w:lvlJc w:val="left"/>
      <w:pPr>
        <w:tabs>
          <w:tab w:val="num" w:pos="0"/>
        </w:tabs>
        <w:ind w:left="0" w:firstLine="0"/>
      </w:pPr>
      <w:rPr>
        <w:rFonts w:ascii="OpenSymbol" w:hAnsi="OpenSymbol"/>
      </w:rPr>
    </w:lvl>
    <w:lvl w:ilvl="4">
      <w:start w:val="1"/>
      <w:numFmt w:val="bullet"/>
      <w:lvlText w:val=""/>
      <w:lvlJc w:val="left"/>
      <w:pPr>
        <w:tabs>
          <w:tab w:val="num" w:pos="0"/>
        </w:tabs>
        <w:ind w:left="0" w:firstLine="0"/>
      </w:pPr>
      <w:rPr>
        <w:rFonts w:ascii="OpenSymbol" w:hAnsi="OpenSymbol"/>
      </w:rPr>
    </w:lvl>
    <w:lvl w:ilvl="5">
      <w:start w:val="1"/>
      <w:numFmt w:val="bullet"/>
      <w:lvlText w:val=""/>
      <w:lvlJc w:val="left"/>
      <w:pPr>
        <w:tabs>
          <w:tab w:val="num" w:pos="0"/>
        </w:tabs>
        <w:ind w:left="0" w:firstLine="0"/>
      </w:pPr>
      <w:rPr>
        <w:rFonts w:ascii="OpenSymbol" w:hAnsi="OpenSymbol"/>
      </w:rPr>
    </w:lvl>
    <w:lvl w:ilvl="6">
      <w:start w:val="1"/>
      <w:numFmt w:val="bullet"/>
      <w:lvlText w:val=""/>
      <w:lvlJc w:val="left"/>
      <w:pPr>
        <w:tabs>
          <w:tab w:val="num" w:pos="0"/>
        </w:tabs>
        <w:ind w:left="0" w:firstLine="0"/>
      </w:pPr>
      <w:rPr>
        <w:rFonts w:ascii="OpenSymbol" w:hAnsi="OpenSymbol"/>
      </w:rPr>
    </w:lvl>
    <w:lvl w:ilvl="7">
      <w:start w:val="1"/>
      <w:numFmt w:val="bullet"/>
      <w:lvlText w:val=""/>
      <w:lvlJc w:val="left"/>
      <w:pPr>
        <w:tabs>
          <w:tab w:val="num" w:pos="0"/>
        </w:tabs>
        <w:ind w:left="0" w:firstLine="0"/>
      </w:pPr>
      <w:rPr>
        <w:rFonts w:ascii="OpenSymbol" w:hAnsi="OpenSymbol"/>
      </w:rPr>
    </w:lvl>
    <w:lvl w:ilvl="8">
      <w:start w:val="1"/>
      <w:numFmt w:val="bullet"/>
      <w:lvlText w:val=""/>
      <w:lvlJc w:val="left"/>
      <w:pPr>
        <w:tabs>
          <w:tab w:val="num" w:pos="0"/>
        </w:tabs>
        <w:ind w:left="0" w:firstLine="0"/>
      </w:pPr>
      <w:rPr>
        <w:rFonts w:ascii="OpenSymbol" w:hAnsi="OpenSymbol"/>
      </w:rPr>
    </w:lvl>
  </w:abstractNum>
  <w:abstractNum w:abstractNumId="42" w15:restartNumberingAfterBreak="0">
    <w:nsid w:val="0000002E"/>
    <w:multiLevelType w:val="multilevel"/>
    <w:tmpl w:val="0000002E"/>
    <w:name w:val="WWNum5"/>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43" w15:restartNumberingAfterBreak="0">
    <w:nsid w:val="0000002F"/>
    <w:multiLevelType w:val="multilevel"/>
    <w:tmpl w:val="0000002F"/>
    <w:name w:val="WWNum6"/>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44" w15:restartNumberingAfterBreak="0">
    <w:nsid w:val="00000030"/>
    <w:multiLevelType w:val="multilevel"/>
    <w:tmpl w:val="00000030"/>
    <w:name w:val="WWNum50"/>
    <w:lvl w:ilvl="0">
      <w:start w:val="1"/>
      <w:numFmt w:val="bullet"/>
      <w:lvlText w:val=""/>
      <w:lvlJc w:val="left"/>
      <w:pPr>
        <w:tabs>
          <w:tab w:val="num" w:pos="0"/>
        </w:tabs>
        <w:ind w:left="1080" w:hanging="360"/>
      </w:pPr>
      <w:rPr>
        <w:rFonts w:ascii="Symbol" w:hAnsi="Symbol"/>
      </w:rPr>
    </w:lvl>
    <w:lvl w:ilvl="1">
      <w:start w:val="1"/>
      <w:numFmt w:val="bullet"/>
      <w:lvlText w:val="o"/>
      <w:lvlJc w:val="left"/>
      <w:pPr>
        <w:tabs>
          <w:tab w:val="num" w:pos="0"/>
        </w:tabs>
        <w:ind w:left="1800" w:hanging="360"/>
      </w:pPr>
      <w:rPr>
        <w:rFonts w:ascii="Courier New" w:hAnsi="Courier New" w:cs="Courier New"/>
        <w:sz w:val="24"/>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sz w:val="24"/>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sz w:val="24"/>
      </w:rPr>
    </w:lvl>
    <w:lvl w:ilvl="8">
      <w:start w:val="1"/>
      <w:numFmt w:val="bullet"/>
      <w:lvlText w:val=""/>
      <w:lvlJc w:val="left"/>
      <w:pPr>
        <w:tabs>
          <w:tab w:val="num" w:pos="0"/>
        </w:tabs>
        <w:ind w:left="6840" w:hanging="360"/>
      </w:pPr>
      <w:rPr>
        <w:rFonts w:ascii="Wingdings" w:hAnsi="Wingdings"/>
      </w:rPr>
    </w:lvl>
  </w:abstractNum>
  <w:abstractNum w:abstractNumId="45" w15:restartNumberingAfterBreak="0">
    <w:nsid w:val="00000031"/>
    <w:multiLevelType w:val="multilevel"/>
    <w:tmpl w:val="00000031"/>
    <w:name w:val="WWNum51"/>
    <w:lvl w:ilvl="0">
      <w:start w:val="1"/>
      <w:numFmt w:val="bullet"/>
      <w:lvlText w:val=""/>
      <w:lvlJc w:val="left"/>
      <w:pPr>
        <w:tabs>
          <w:tab w:val="num" w:pos="0"/>
        </w:tabs>
        <w:ind w:left="1080" w:hanging="360"/>
      </w:pPr>
      <w:rPr>
        <w:rFonts w:ascii="Symbol" w:hAnsi="Symbol"/>
      </w:rPr>
    </w:lvl>
    <w:lvl w:ilvl="1">
      <w:start w:val="1"/>
      <w:numFmt w:val="bullet"/>
      <w:lvlText w:val="o"/>
      <w:lvlJc w:val="left"/>
      <w:pPr>
        <w:tabs>
          <w:tab w:val="num" w:pos="0"/>
        </w:tabs>
        <w:ind w:left="1800" w:hanging="360"/>
      </w:pPr>
      <w:rPr>
        <w:rFonts w:ascii="Courier New" w:hAnsi="Courier New" w:cs="Courier New"/>
        <w:sz w:val="24"/>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sz w:val="24"/>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sz w:val="24"/>
      </w:rPr>
    </w:lvl>
    <w:lvl w:ilvl="8">
      <w:start w:val="1"/>
      <w:numFmt w:val="bullet"/>
      <w:lvlText w:val=""/>
      <w:lvlJc w:val="left"/>
      <w:pPr>
        <w:tabs>
          <w:tab w:val="num" w:pos="0"/>
        </w:tabs>
        <w:ind w:left="6840" w:hanging="360"/>
      </w:pPr>
      <w:rPr>
        <w:rFonts w:ascii="Wingdings" w:hAnsi="Wingdings"/>
      </w:rPr>
    </w:lvl>
  </w:abstractNum>
  <w:abstractNum w:abstractNumId="46" w15:restartNumberingAfterBreak="0">
    <w:nsid w:val="00000032"/>
    <w:multiLevelType w:val="multilevel"/>
    <w:tmpl w:val="00000032"/>
    <w:name w:val="WWNum7"/>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47" w15:restartNumberingAfterBreak="0">
    <w:nsid w:val="00000033"/>
    <w:multiLevelType w:val="multilevel"/>
    <w:tmpl w:val="00000033"/>
    <w:name w:val="WWNum52"/>
    <w:lvl w:ilvl="0">
      <w:start w:val="1"/>
      <w:numFmt w:val="bullet"/>
      <w:lvlText w:val=""/>
      <w:lvlJc w:val="left"/>
      <w:pPr>
        <w:tabs>
          <w:tab w:val="num" w:pos="0"/>
        </w:tabs>
        <w:ind w:left="2160" w:hanging="360"/>
      </w:pPr>
      <w:rPr>
        <w:rFonts w:ascii="Symbol" w:hAnsi="Symbol"/>
      </w:rPr>
    </w:lvl>
    <w:lvl w:ilvl="1">
      <w:start w:val="1"/>
      <w:numFmt w:val="bullet"/>
      <w:lvlText w:val="o"/>
      <w:lvlJc w:val="left"/>
      <w:pPr>
        <w:tabs>
          <w:tab w:val="num" w:pos="0"/>
        </w:tabs>
        <w:ind w:left="2880" w:hanging="360"/>
      </w:pPr>
      <w:rPr>
        <w:rFonts w:ascii="Courier New" w:hAnsi="Courier New" w:cs="Courier New"/>
        <w:sz w:val="24"/>
      </w:rPr>
    </w:lvl>
    <w:lvl w:ilvl="2">
      <w:start w:val="1"/>
      <w:numFmt w:val="bullet"/>
      <w:lvlText w:val=""/>
      <w:lvlJc w:val="left"/>
      <w:pPr>
        <w:tabs>
          <w:tab w:val="num" w:pos="0"/>
        </w:tabs>
        <w:ind w:left="3600" w:hanging="360"/>
      </w:pPr>
      <w:rPr>
        <w:rFonts w:ascii="Wingdings" w:hAnsi="Wingdings"/>
      </w:rPr>
    </w:lvl>
    <w:lvl w:ilvl="3">
      <w:start w:val="1"/>
      <w:numFmt w:val="bullet"/>
      <w:lvlText w:val=""/>
      <w:lvlJc w:val="left"/>
      <w:pPr>
        <w:tabs>
          <w:tab w:val="num" w:pos="0"/>
        </w:tabs>
        <w:ind w:left="4320" w:hanging="360"/>
      </w:pPr>
      <w:rPr>
        <w:rFonts w:ascii="Symbol" w:hAnsi="Symbol"/>
      </w:rPr>
    </w:lvl>
    <w:lvl w:ilvl="4">
      <w:start w:val="1"/>
      <w:numFmt w:val="bullet"/>
      <w:lvlText w:val="o"/>
      <w:lvlJc w:val="left"/>
      <w:pPr>
        <w:tabs>
          <w:tab w:val="num" w:pos="0"/>
        </w:tabs>
        <w:ind w:left="5040" w:hanging="360"/>
      </w:pPr>
      <w:rPr>
        <w:rFonts w:ascii="Courier New" w:hAnsi="Courier New" w:cs="Courier New"/>
        <w:sz w:val="24"/>
      </w:rPr>
    </w:lvl>
    <w:lvl w:ilvl="5">
      <w:start w:val="1"/>
      <w:numFmt w:val="bullet"/>
      <w:lvlText w:val=""/>
      <w:lvlJc w:val="left"/>
      <w:pPr>
        <w:tabs>
          <w:tab w:val="num" w:pos="0"/>
        </w:tabs>
        <w:ind w:left="5760" w:hanging="360"/>
      </w:pPr>
      <w:rPr>
        <w:rFonts w:ascii="Wingdings" w:hAnsi="Wingdings"/>
      </w:rPr>
    </w:lvl>
    <w:lvl w:ilvl="6">
      <w:start w:val="1"/>
      <w:numFmt w:val="bullet"/>
      <w:lvlText w:val=""/>
      <w:lvlJc w:val="left"/>
      <w:pPr>
        <w:tabs>
          <w:tab w:val="num" w:pos="0"/>
        </w:tabs>
        <w:ind w:left="6480" w:hanging="360"/>
      </w:pPr>
      <w:rPr>
        <w:rFonts w:ascii="Symbol" w:hAnsi="Symbol"/>
      </w:rPr>
    </w:lvl>
    <w:lvl w:ilvl="7">
      <w:start w:val="1"/>
      <w:numFmt w:val="bullet"/>
      <w:lvlText w:val="o"/>
      <w:lvlJc w:val="left"/>
      <w:pPr>
        <w:tabs>
          <w:tab w:val="num" w:pos="0"/>
        </w:tabs>
        <w:ind w:left="7200" w:hanging="360"/>
      </w:pPr>
      <w:rPr>
        <w:rFonts w:ascii="Courier New" w:hAnsi="Courier New" w:cs="Courier New"/>
        <w:sz w:val="24"/>
      </w:rPr>
    </w:lvl>
    <w:lvl w:ilvl="8">
      <w:start w:val="1"/>
      <w:numFmt w:val="bullet"/>
      <w:lvlText w:val=""/>
      <w:lvlJc w:val="left"/>
      <w:pPr>
        <w:tabs>
          <w:tab w:val="num" w:pos="0"/>
        </w:tabs>
        <w:ind w:left="7920" w:hanging="360"/>
      </w:pPr>
      <w:rPr>
        <w:rFonts w:ascii="Wingdings" w:hAnsi="Wingdings"/>
      </w:rPr>
    </w:lvl>
  </w:abstractNum>
  <w:abstractNum w:abstractNumId="48" w15:restartNumberingAfterBreak="0">
    <w:nsid w:val="00000034"/>
    <w:multiLevelType w:val="multilevel"/>
    <w:tmpl w:val="00000034"/>
    <w:name w:val="WWNum54"/>
    <w:lvl w:ilvl="0">
      <w:start w:val="1"/>
      <w:numFmt w:val="bullet"/>
      <w:lvlText w:val=""/>
      <w:lvlJc w:val="left"/>
      <w:pPr>
        <w:tabs>
          <w:tab w:val="num" w:pos="0"/>
        </w:tabs>
        <w:ind w:left="720" w:hanging="360"/>
      </w:pPr>
      <w:rPr>
        <w:rFonts w:ascii="Symbol" w:hAnsi="Symbol"/>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49" w15:restartNumberingAfterBreak="0">
    <w:nsid w:val="00000035"/>
    <w:multiLevelType w:val="multilevel"/>
    <w:tmpl w:val="00000035"/>
    <w:name w:val="WWNum53"/>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50" w15:restartNumberingAfterBreak="0">
    <w:nsid w:val="00000036"/>
    <w:multiLevelType w:val="multilevel"/>
    <w:tmpl w:val="00000036"/>
    <w:name w:val="WWNum61"/>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51" w15:restartNumberingAfterBreak="0">
    <w:nsid w:val="00000037"/>
    <w:multiLevelType w:val="multilevel"/>
    <w:tmpl w:val="00000037"/>
    <w:name w:val="WWNum62"/>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52" w15:restartNumberingAfterBreak="0">
    <w:nsid w:val="00000038"/>
    <w:multiLevelType w:val="multilevel"/>
    <w:tmpl w:val="00000038"/>
    <w:name w:val="WWNum55"/>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53" w15:restartNumberingAfterBreak="0">
    <w:nsid w:val="00000039"/>
    <w:multiLevelType w:val="multilevel"/>
    <w:tmpl w:val="00000039"/>
    <w:name w:val="WWNum16"/>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54" w15:restartNumberingAfterBreak="0">
    <w:nsid w:val="0000003A"/>
    <w:multiLevelType w:val="multilevel"/>
    <w:tmpl w:val="0000003A"/>
    <w:name w:val="WWNum18"/>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55" w15:restartNumberingAfterBreak="0">
    <w:nsid w:val="0000003B"/>
    <w:multiLevelType w:val="multilevel"/>
    <w:tmpl w:val="0000003B"/>
    <w:name w:val="WWNum56"/>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56" w15:restartNumberingAfterBreak="0">
    <w:nsid w:val="0000003C"/>
    <w:multiLevelType w:val="multilevel"/>
    <w:tmpl w:val="0000003C"/>
    <w:name w:val="WWNum57"/>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57" w15:restartNumberingAfterBreak="0">
    <w:nsid w:val="0000003D"/>
    <w:multiLevelType w:val="multilevel"/>
    <w:tmpl w:val="0000003D"/>
    <w:name w:val="WWNum58"/>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58" w15:restartNumberingAfterBreak="0">
    <w:nsid w:val="0000003E"/>
    <w:multiLevelType w:val="multilevel"/>
    <w:tmpl w:val="0000003E"/>
    <w:name w:val="WWNum59"/>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59" w15:restartNumberingAfterBreak="0">
    <w:nsid w:val="0000003F"/>
    <w:multiLevelType w:val="multilevel"/>
    <w:tmpl w:val="0000003F"/>
    <w:name w:val="WWNum60"/>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60" w15:restartNumberingAfterBreak="0">
    <w:nsid w:val="00000040"/>
    <w:multiLevelType w:val="multilevel"/>
    <w:tmpl w:val="00000040"/>
    <w:name w:val="WWNum63"/>
    <w:lvl w:ilvl="0">
      <w:start w:val="1"/>
      <w:numFmt w:val="decimal"/>
      <w:lvlText w:val="%1)"/>
      <w:lvlJc w:val="left"/>
      <w:pPr>
        <w:tabs>
          <w:tab w:val="num" w:pos="0"/>
        </w:tabs>
        <w:ind w:left="1003" w:hanging="416"/>
      </w:pPr>
      <w:rPr>
        <w:rFonts w:eastAsia="Times New Roman"/>
        <w:b w:val="0"/>
        <w:bCs/>
        <w:spacing w:val="1"/>
        <w:w w:val="99"/>
        <w:sz w:val="20"/>
        <w:szCs w:val="20"/>
      </w:rPr>
    </w:lvl>
    <w:lvl w:ilvl="1">
      <w:start w:val="1"/>
      <w:numFmt w:val="bullet"/>
      <w:lvlText w:val=""/>
      <w:lvlJc w:val="left"/>
      <w:pPr>
        <w:tabs>
          <w:tab w:val="num" w:pos="0"/>
        </w:tabs>
        <w:ind w:left="2388" w:hanging="361"/>
      </w:pPr>
      <w:rPr>
        <w:rFonts w:ascii="Wingdings" w:hAnsi="Wingdings"/>
        <w:w w:val="99"/>
        <w:sz w:val="24"/>
        <w:szCs w:val="24"/>
      </w:rPr>
    </w:lvl>
    <w:lvl w:ilvl="2">
      <w:start w:val="1"/>
      <w:numFmt w:val="bullet"/>
      <w:lvlText w:val=""/>
      <w:lvlJc w:val="left"/>
      <w:pPr>
        <w:tabs>
          <w:tab w:val="num" w:pos="0"/>
        </w:tabs>
        <w:ind w:left="3163" w:hanging="361"/>
      </w:pPr>
      <w:rPr>
        <w:rFonts w:ascii="Symbol" w:hAnsi="Symbol"/>
      </w:rPr>
    </w:lvl>
    <w:lvl w:ilvl="3">
      <w:start w:val="1"/>
      <w:numFmt w:val="bullet"/>
      <w:lvlText w:val=""/>
      <w:lvlJc w:val="left"/>
      <w:pPr>
        <w:tabs>
          <w:tab w:val="num" w:pos="0"/>
        </w:tabs>
        <w:ind w:left="3938" w:hanging="361"/>
      </w:pPr>
      <w:rPr>
        <w:rFonts w:ascii="Symbol" w:hAnsi="Symbol"/>
      </w:rPr>
    </w:lvl>
    <w:lvl w:ilvl="4">
      <w:start w:val="1"/>
      <w:numFmt w:val="bullet"/>
      <w:lvlText w:val=""/>
      <w:lvlJc w:val="left"/>
      <w:pPr>
        <w:tabs>
          <w:tab w:val="num" w:pos="0"/>
        </w:tabs>
        <w:ind w:left="4712" w:hanging="361"/>
      </w:pPr>
      <w:rPr>
        <w:rFonts w:ascii="Symbol" w:hAnsi="Symbol"/>
      </w:rPr>
    </w:lvl>
    <w:lvl w:ilvl="5">
      <w:start w:val="1"/>
      <w:numFmt w:val="bullet"/>
      <w:lvlText w:val=""/>
      <w:lvlJc w:val="left"/>
      <w:pPr>
        <w:tabs>
          <w:tab w:val="num" w:pos="0"/>
        </w:tabs>
        <w:ind w:left="5487" w:hanging="361"/>
      </w:pPr>
      <w:rPr>
        <w:rFonts w:ascii="Symbol" w:hAnsi="Symbol"/>
      </w:rPr>
    </w:lvl>
    <w:lvl w:ilvl="6">
      <w:start w:val="1"/>
      <w:numFmt w:val="bullet"/>
      <w:lvlText w:val=""/>
      <w:lvlJc w:val="left"/>
      <w:pPr>
        <w:tabs>
          <w:tab w:val="num" w:pos="0"/>
        </w:tabs>
        <w:ind w:left="6261" w:hanging="361"/>
      </w:pPr>
      <w:rPr>
        <w:rFonts w:ascii="Symbol" w:hAnsi="Symbol"/>
      </w:rPr>
    </w:lvl>
    <w:lvl w:ilvl="7">
      <w:start w:val="1"/>
      <w:numFmt w:val="bullet"/>
      <w:lvlText w:val=""/>
      <w:lvlJc w:val="left"/>
      <w:pPr>
        <w:tabs>
          <w:tab w:val="num" w:pos="0"/>
        </w:tabs>
        <w:ind w:left="7036" w:hanging="361"/>
      </w:pPr>
      <w:rPr>
        <w:rFonts w:ascii="Symbol" w:hAnsi="Symbol"/>
      </w:rPr>
    </w:lvl>
    <w:lvl w:ilvl="8">
      <w:start w:val="1"/>
      <w:numFmt w:val="bullet"/>
      <w:lvlText w:val=""/>
      <w:lvlJc w:val="left"/>
      <w:pPr>
        <w:tabs>
          <w:tab w:val="num" w:pos="0"/>
        </w:tabs>
        <w:ind w:left="7810" w:hanging="361"/>
      </w:pPr>
      <w:rPr>
        <w:rFonts w:ascii="Symbol" w:hAnsi="Symbol"/>
      </w:rPr>
    </w:lvl>
  </w:abstractNum>
  <w:abstractNum w:abstractNumId="61" w15:restartNumberingAfterBreak="0">
    <w:nsid w:val="00000041"/>
    <w:multiLevelType w:val="multilevel"/>
    <w:tmpl w:val="00000041"/>
    <w:name w:val="WWNum64"/>
    <w:lvl w:ilvl="0">
      <w:start w:val="1"/>
      <w:numFmt w:val="decimal"/>
      <w:lvlText w:val="%1)"/>
      <w:lvlJc w:val="left"/>
      <w:pPr>
        <w:tabs>
          <w:tab w:val="num" w:pos="0"/>
        </w:tabs>
        <w:ind w:left="948" w:hanging="360"/>
      </w:pPr>
      <w:rPr>
        <w:rFonts w:eastAsia="Calibri"/>
        <w:sz w:val="24"/>
        <w:szCs w:val="24"/>
      </w:rPr>
    </w:lvl>
    <w:lvl w:ilvl="1">
      <w:start w:val="1"/>
      <w:numFmt w:val="bullet"/>
      <w:lvlText w:val=""/>
      <w:lvlJc w:val="left"/>
      <w:pPr>
        <w:tabs>
          <w:tab w:val="num" w:pos="0"/>
        </w:tabs>
        <w:ind w:left="2389" w:hanging="361"/>
      </w:pPr>
      <w:rPr>
        <w:rFonts w:ascii="Wingdings" w:hAnsi="Wingdings"/>
        <w:w w:val="99"/>
        <w:sz w:val="24"/>
        <w:szCs w:val="24"/>
      </w:rPr>
    </w:lvl>
    <w:lvl w:ilvl="2">
      <w:start w:val="1"/>
      <w:numFmt w:val="bullet"/>
      <w:lvlText w:val=""/>
      <w:lvlJc w:val="left"/>
      <w:pPr>
        <w:tabs>
          <w:tab w:val="num" w:pos="0"/>
        </w:tabs>
        <w:ind w:left="3163" w:hanging="361"/>
      </w:pPr>
      <w:rPr>
        <w:rFonts w:ascii="Symbol" w:hAnsi="Symbol"/>
      </w:rPr>
    </w:lvl>
    <w:lvl w:ilvl="3">
      <w:start w:val="1"/>
      <w:numFmt w:val="bullet"/>
      <w:lvlText w:val=""/>
      <w:lvlJc w:val="left"/>
      <w:pPr>
        <w:tabs>
          <w:tab w:val="num" w:pos="0"/>
        </w:tabs>
        <w:ind w:left="3938" w:hanging="361"/>
      </w:pPr>
      <w:rPr>
        <w:rFonts w:ascii="Symbol" w:hAnsi="Symbol"/>
      </w:rPr>
    </w:lvl>
    <w:lvl w:ilvl="4">
      <w:start w:val="1"/>
      <w:numFmt w:val="bullet"/>
      <w:lvlText w:val=""/>
      <w:lvlJc w:val="left"/>
      <w:pPr>
        <w:tabs>
          <w:tab w:val="num" w:pos="0"/>
        </w:tabs>
        <w:ind w:left="4712" w:hanging="361"/>
      </w:pPr>
      <w:rPr>
        <w:rFonts w:ascii="Symbol" w:hAnsi="Symbol"/>
      </w:rPr>
    </w:lvl>
    <w:lvl w:ilvl="5">
      <w:start w:val="1"/>
      <w:numFmt w:val="bullet"/>
      <w:lvlText w:val=""/>
      <w:lvlJc w:val="left"/>
      <w:pPr>
        <w:tabs>
          <w:tab w:val="num" w:pos="0"/>
        </w:tabs>
        <w:ind w:left="5487" w:hanging="361"/>
      </w:pPr>
      <w:rPr>
        <w:rFonts w:ascii="Symbol" w:hAnsi="Symbol"/>
      </w:rPr>
    </w:lvl>
    <w:lvl w:ilvl="6">
      <w:start w:val="1"/>
      <w:numFmt w:val="bullet"/>
      <w:lvlText w:val=""/>
      <w:lvlJc w:val="left"/>
      <w:pPr>
        <w:tabs>
          <w:tab w:val="num" w:pos="0"/>
        </w:tabs>
        <w:ind w:left="6261" w:hanging="361"/>
      </w:pPr>
      <w:rPr>
        <w:rFonts w:ascii="Symbol" w:hAnsi="Symbol"/>
      </w:rPr>
    </w:lvl>
    <w:lvl w:ilvl="7">
      <w:start w:val="1"/>
      <w:numFmt w:val="bullet"/>
      <w:lvlText w:val=""/>
      <w:lvlJc w:val="left"/>
      <w:pPr>
        <w:tabs>
          <w:tab w:val="num" w:pos="0"/>
        </w:tabs>
        <w:ind w:left="7036" w:hanging="361"/>
      </w:pPr>
      <w:rPr>
        <w:rFonts w:ascii="Symbol" w:hAnsi="Symbol"/>
      </w:rPr>
    </w:lvl>
    <w:lvl w:ilvl="8">
      <w:start w:val="1"/>
      <w:numFmt w:val="bullet"/>
      <w:lvlText w:val=""/>
      <w:lvlJc w:val="left"/>
      <w:pPr>
        <w:tabs>
          <w:tab w:val="num" w:pos="0"/>
        </w:tabs>
        <w:ind w:left="7810" w:hanging="361"/>
      </w:pPr>
      <w:rPr>
        <w:rFonts w:ascii="Symbol" w:hAnsi="Symbol"/>
      </w:rPr>
    </w:lvl>
  </w:abstractNum>
  <w:abstractNum w:abstractNumId="62" w15:restartNumberingAfterBreak="0">
    <w:nsid w:val="00000042"/>
    <w:multiLevelType w:val="multilevel"/>
    <w:tmpl w:val="00000042"/>
    <w:name w:val="WWNum82"/>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63" w15:restartNumberingAfterBreak="0">
    <w:nsid w:val="00000043"/>
    <w:multiLevelType w:val="multilevel"/>
    <w:tmpl w:val="00000043"/>
    <w:name w:val="WWNum81"/>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64" w15:restartNumberingAfterBreak="0">
    <w:nsid w:val="00000044"/>
    <w:multiLevelType w:val="multilevel"/>
    <w:tmpl w:val="00000044"/>
    <w:name w:val="WWNum80"/>
    <w:lvl w:ilvl="0">
      <w:start w:val="1"/>
      <w:numFmt w:val="bullet"/>
      <w:lvlText w:val=""/>
      <w:lvlJc w:val="left"/>
      <w:pPr>
        <w:tabs>
          <w:tab w:val="num" w:pos="0"/>
        </w:tabs>
        <w:ind w:left="2160" w:hanging="360"/>
      </w:pPr>
      <w:rPr>
        <w:rFonts w:ascii="Symbol" w:hAnsi="Symbol"/>
      </w:rPr>
    </w:lvl>
    <w:lvl w:ilvl="1">
      <w:start w:val="1"/>
      <w:numFmt w:val="bullet"/>
      <w:lvlText w:val="o"/>
      <w:lvlJc w:val="left"/>
      <w:pPr>
        <w:tabs>
          <w:tab w:val="num" w:pos="0"/>
        </w:tabs>
        <w:ind w:left="2880" w:hanging="360"/>
      </w:pPr>
      <w:rPr>
        <w:rFonts w:ascii="Courier New" w:hAnsi="Courier New" w:cs="Courier New"/>
        <w:sz w:val="24"/>
      </w:rPr>
    </w:lvl>
    <w:lvl w:ilvl="2">
      <w:start w:val="1"/>
      <w:numFmt w:val="bullet"/>
      <w:lvlText w:val=""/>
      <w:lvlJc w:val="left"/>
      <w:pPr>
        <w:tabs>
          <w:tab w:val="num" w:pos="0"/>
        </w:tabs>
        <w:ind w:left="3600" w:hanging="360"/>
      </w:pPr>
      <w:rPr>
        <w:rFonts w:ascii="Wingdings" w:hAnsi="Wingdings"/>
      </w:rPr>
    </w:lvl>
    <w:lvl w:ilvl="3">
      <w:start w:val="1"/>
      <w:numFmt w:val="bullet"/>
      <w:lvlText w:val=""/>
      <w:lvlJc w:val="left"/>
      <w:pPr>
        <w:tabs>
          <w:tab w:val="num" w:pos="0"/>
        </w:tabs>
        <w:ind w:left="4320" w:hanging="360"/>
      </w:pPr>
      <w:rPr>
        <w:rFonts w:ascii="Symbol" w:hAnsi="Symbol"/>
      </w:rPr>
    </w:lvl>
    <w:lvl w:ilvl="4">
      <w:start w:val="1"/>
      <w:numFmt w:val="bullet"/>
      <w:lvlText w:val="o"/>
      <w:lvlJc w:val="left"/>
      <w:pPr>
        <w:tabs>
          <w:tab w:val="num" w:pos="0"/>
        </w:tabs>
        <w:ind w:left="5040" w:hanging="360"/>
      </w:pPr>
      <w:rPr>
        <w:rFonts w:ascii="Courier New" w:hAnsi="Courier New" w:cs="Courier New"/>
        <w:sz w:val="24"/>
      </w:rPr>
    </w:lvl>
    <w:lvl w:ilvl="5">
      <w:start w:val="1"/>
      <w:numFmt w:val="bullet"/>
      <w:lvlText w:val=""/>
      <w:lvlJc w:val="left"/>
      <w:pPr>
        <w:tabs>
          <w:tab w:val="num" w:pos="0"/>
        </w:tabs>
        <w:ind w:left="5760" w:hanging="360"/>
      </w:pPr>
      <w:rPr>
        <w:rFonts w:ascii="Wingdings" w:hAnsi="Wingdings"/>
      </w:rPr>
    </w:lvl>
    <w:lvl w:ilvl="6">
      <w:start w:val="1"/>
      <w:numFmt w:val="bullet"/>
      <w:lvlText w:val=""/>
      <w:lvlJc w:val="left"/>
      <w:pPr>
        <w:tabs>
          <w:tab w:val="num" w:pos="0"/>
        </w:tabs>
        <w:ind w:left="6480" w:hanging="360"/>
      </w:pPr>
      <w:rPr>
        <w:rFonts w:ascii="Symbol" w:hAnsi="Symbol"/>
      </w:rPr>
    </w:lvl>
    <w:lvl w:ilvl="7">
      <w:start w:val="1"/>
      <w:numFmt w:val="bullet"/>
      <w:lvlText w:val="o"/>
      <w:lvlJc w:val="left"/>
      <w:pPr>
        <w:tabs>
          <w:tab w:val="num" w:pos="0"/>
        </w:tabs>
        <w:ind w:left="7200" w:hanging="360"/>
      </w:pPr>
      <w:rPr>
        <w:rFonts w:ascii="Courier New" w:hAnsi="Courier New" w:cs="Courier New"/>
        <w:sz w:val="24"/>
      </w:rPr>
    </w:lvl>
    <w:lvl w:ilvl="8">
      <w:start w:val="1"/>
      <w:numFmt w:val="bullet"/>
      <w:lvlText w:val=""/>
      <w:lvlJc w:val="left"/>
      <w:pPr>
        <w:tabs>
          <w:tab w:val="num" w:pos="0"/>
        </w:tabs>
        <w:ind w:left="7920" w:hanging="360"/>
      </w:pPr>
      <w:rPr>
        <w:rFonts w:ascii="Wingdings" w:hAnsi="Wingdings"/>
      </w:rPr>
    </w:lvl>
  </w:abstractNum>
  <w:abstractNum w:abstractNumId="65" w15:restartNumberingAfterBreak="0">
    <w:nsid w:val="00000045"/>
    <w:multiLevelType w:val="multilevel"/>
    <w:tmpl w:val="00000045"/>
    <w:name w:val="WWNum79"/>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66" w15:restartNumberingAfterBreak="0">
    <w:nsid w:val="00000046"/>
    <w:multiLevelType w:val="multilevel"/>
    <w:tmpl w:val="00000046"/>
    <w:name w:val="WWNum65"/>
    <w:lvl w:ilvl="0">
      <w:start w:val="1"/>
      <w:numFmt w:val="decimal"/>
      <w:lvlText w:val="%1)"/>
      <w:lvlJc w:val="left"/>
      <w:pPr>
        <w:tabs>
          <w:tab w:val="num" w:pos="0"/>
        </w:tabs>
        <w:ind w:left="948" w:hanging="360"/>
      </w:pPr>
      <w:rPr>
        <w:rFonts w:eastAsia="Calibri"/>
        <w:sz w:val="24"/>
        <w:szCs w:val="24"/>
      </w:rPr>
    </w:lvl>
    <w:lvl w:ilvl="1">
      <w:start w:val="1"/>
      <w:numFmt w:val="bullet"/>
      <w:lvlText w:val=""/>
      <w:lvlJc w:val="left"/>
      <w:pPr>
        <w:tabs>
          <w:tab w:val="num" w:pos="0"/>
        </w:tabs>
        <w:ind w:left="1088" w:hanging="360"/>
      </w:pPr>
      <w:rPr>
        <w:rFonts w:ascii="Symbol" w:hAnsi="Symbol"/>
        <w:w w:val="99"/>
        <w:sz w:val="24"/>
        <w:szCs w:val="24"/>
      </w:rPr>
    </w:lvl>
    <w:lvl w:ilvl="2">
      <w:start w:val="1"/>
      <w:numFmt w:val="bullet"/>
      <w:lvlText w:val=""/>
      <w:lvlJc w:val="left"/>
      <w:pPr>
        <w:tabs>
          <w:tab w:val="num" w:pos="0"/>
        </w:tabs>
        <w:ind w:left="2003" w:hanging="360"/>
      </w:pPr>
      <w:rPr>
        <w:rFonts w:ascii="Symbol" w:hAnsi="Symbol"/>
      </w:rPr>
    </w:lvl>
    <w:lvl w:ilvl="3">
      <w:start w:val="1"/>
      <w:numFmt w:val="bullet"/>
      <w:lvlText w:val=""/>
      <w:lvlJc w:val="left"/>
      <w:pPr>
        <w:tabs>
          <w:tab w:val="num" w:pos="0"/>
        </w:tabs>
        <w:ind w:left="2917" w:hanging="360"/>
      </w:pPr>
      <w:rPr>
        <w:rFonts w:ascii="Symbol" w:hAnsi="Symbol"/>
      </w:rPr>
    </w:lvl>
    <w:lvl w:ilvl="4">
      <w:start w:val="1"/>
      <w:numFmt w:val="bullet"/>
      <w:lvlText w:val=""/>
      <w:lvlJc w:val="left"/>
      <w:pPr>
        <w:tabs>
          <w:tab w:val="num" w:pos="0"/>
        </w:tabs>
        <w:ind w:left="3832" w:hanging="360"/>
      </w:pPr>
      <w:rPr>
        <w:rFonts w:ascii="Symbol" w:hAnsi="Symbol"/>
      </w:rPr>
    </w:lvl>
    <w:lvl w:ilvl="5">
      <w:start w:val="1"/>
      <w:numFmt w:val="bullet"/>
      <w:lvlText w:val=""/>
      <w:lvlJc w:val="left"/>
      <w:pPr>
        <w:tabs>
          <w:tab w:val="num" w:pos="0"/>
        </w:tabs>
        <w:ind w:left="4746" w:hanging="360"/>
      </w:pPr>
      <w:rPr>
        <w:rFonts w:ascii="Symbol" w:hAnsi="Symbol"/>
      </w:rPr>
    </w:lvl>
    <w:lvl w:ilvl="6">
      <w:start w:val="1"/>
      <w:numFmt w:val="bullet"/>
      <w:lvlText w:val=""/>
      <w:lvlJc w:val="left"/>
      <w:pPr>
        <w:tabs>
          <w:tab w:val="num" w:pos="0"/>
        </w:tabs>
        <w:ind w:left="5661" w:hanging="360"/>
      </w:pPr>
      <w:rPr>
        <w:rFonts w:ascii="Symbol" w:hAnsi="Symbol"/>
      </w:rPr>
    </w:lvl>
    <w:lvl w:ilvl="7">
      <w:start w:val="1"/>
      <w:numFmt w:val="bullet"/>
      <w:lvlText w:val=""/>
      <w:lvlJc w:val="left"/>
      <w:pPr>
        <w:tabs>
          <w:tab w:val="num" w:pos="0"/>
        </w:tabs>
        <w:ind w:left="6576" w:hanging="360"/>
      </w:pPr>
      <w:rPr>
        <w:rFonts w:ascii="Symbol" w:hAnsi="Symbol"/>
      </w:rPr>
    </w:lvl>
    <w:lvl w:ilvl="8">
      <w:start w:val="1"/>
      <w:numFmt w:val="bullet"/>
      <w:lvlText w:val=""/>
      <w:lvlJc w:val="left"/>
      <w:pPr>
        <w:tabs>
          <w:tab w:val="num" w:pos="0"/>
        </w:tabs>
        <w:ind w:left="7490" w:hanging="360"/>
      </w:pPr>
      <w:rPr>
        <w:rFonts w:ascii="Symbol" w:hAnsi="Symbol"/>
      </w:rPr>
    </w:lvl>
  </w:abstractNum>
  <w:abstractNum w:abstractNumId="67" w15:restartNumberingAfterBreak="0">
    <w:nsid w:val="00000047"/>
    <w:multiLevelType w:val="multilevel"/>
    <w:tmpl w:val="00000047"/>
    <w:name w:val="WWNum66"/>
    <w:lvl w:ilvl="0">
      <w:start w:val="1"/>
      <w:numFmt w:val="decimal"/>
      <w:lvlText w:val="%1."/>
      <w:lvlJc w:val="left"/>
      <w:pPr>
        <w:tabs>
          <w:tab w:val="num" w:pos="0"/>
        </w:tabs>
        <w:ind w:left="553" w:hanging="185"/>
      </w:pPr>
      <w:rPr>
        <w:rFonts w:eastAsia="Calibri"/>
        <w:b w:val="0"/>
        <w:bCs/>
        <w:w w:val="99"/>
        <w:sz w:val="24"/>
        <w:szCs w:val="24"/>
      </w:rPr>
    </w:lvl>
    <w:lvl w:ilvl="1">
      <w:start w:val="1"/>
      <w:numFmt w:val="bullet"/>
      <w:lvlText w:val=""/>
      <w:lvlJc w:val="left"/>
      <w:pPr>
        <w:tabs>
          <w:tab w:val="num" w:pos="0"/>
        </w:tabs>
        <w:ind w:left="1429" w:hanging="185"/>
      </w:pPr>
      <w:rPr>
        <w:rFonts w:ascii="Symbol" w:hAnsi="Symbol"/>
      </w:rPr>
    </w:lvl>
    <w:lvl w:ilvl="2">
      <w:start w:val="1"/>
      <w:numFmt w:val="bullet"/>
      <w:lvlText w:val=""/>
      <w:lvlJc w:val="left"/>
      <w:pPr>
        <w:tabs>
          <w:tab w:val="num" w:pos="0"/>
        </w:tabs>
        <w:ind w:left="2306" w:hanging="185"/>
      </w:pPr>
      <w:rPr>
        <w:rFonts w:ascii="Symbol" w:hAnsi="Symbol"/>
      </w:rPr>
    </w:lvl>
    <w:lvl w:ilvl="3">
      <w:start w:val="1"/>
      <w:numFmt w:val="bullet"/>
      <w:lvlText w:val=""/>
      <w:lvlJc w:val="left"/>
      <w:pPr>
        <w:tabs>
          <w:tab w:val="num" w:pos="0"/>
        </w:tabs>
        <w:ind w:left="3183" w:hanging="185"/>
      </w:pPr>
      <w:rPr>
        <w:rFonts w:ascii="Symbol" w:hAnsi="Symbol"/>
      </w:rPr>
    </w:lvl>
    <w:lvl w:ilvl="4">
      <w:start w:val="1"/>
      <w:numFmt w:val="bullet"/>
      <w:lvlText w:val=""/>
      <w:lvlJc w:val="left"/>
      <w:pPr>
        <w:tabs>
          <w:tab w:val="num" w:pos="0"/>
        </w:tabs>
        <w:ind w:left="4059" w:hanging="185"/>
      </w:pPr>
      <w:rPr>
        <w:rFonts w:ascii="Symbol" w:hAnsi="Symbol"/>
      </w:rPr>
    </w:lvl>
    <w:lvl w:ilvl="5">
      <w:start w:val="1"/>
      <w:numFmt w:val="bullet"/>
      <w:lvlText w:val=""/>
      <w:lvlJc w:val="left"/>
      <w:pPr>
        <w:tabs>
          <w:tab w:val="num" w:pos="0"/>
        </w:tabs>
        <w:ind w:left="4936" w:hanging="185"/>
      </w:pPr>
      <w:rPr>
        <w:rFonts w:ascii="Symbol" w:hAnsi="Symbol"/>
      </w:rPr>
    </w:lvl>
    <w:lvl w:ilvl="6">
      <w:start w:val="1"/>
      <w:numFmt w:val="bullet"/>
      <w:lvlText w:val=""/>
      <w:lvlJc w:val="left"/>
      <w:pPr>
        <w:tabs>
          <w:tab w:val="num" w:pos="0"/>
        </w:tabs>
        <w:ind w:left="5813" w:hanging="185"/>
      </w:pPr>
      <w:rPr>
        <w:rFonts w:ascii="Symbol" w:hAnsi="Symbol"/>
      </w:rPr>
    </w:lvl>
    <w:lvl w:ilvl="7">
      <w:start w:val="1"/>
      <w:numFmt w:val="bullet"/>
      <w:lvlText w:val=""/>
      <w:lvlJc w:val="left"/>
      <w:pPr>
        <w:tabs>
          <w:tab w:val="num" w:pos="0"/>
        </w:tabs>
        <w:ind w:left="6689" w:hanging="185"/>
      </w:pPr>
      <w:rPr>
        <w:rFonts w:ascii="Symbol" w:hAnsi="Symbol"/>
      </w:rPr>
    </w:lvl>
    <w:lvl w:ilvl="8">
      <w:start w:val="1"/>
      <w:numFmt w:val="bullet"/>
      <w:lvlText w:val=""/>
      <w:lvlJc w:val="left"/>
      <w:pPr>
        <w:tabs>
          <w:tab w:val="num" w:pos="0"/>
        </w:tabs>
        <w:ind w:left="7566" w:hanging="185"/>
      </w:pPr>
      <w:rPr>
        <w:rFonts w:ascii="Symbol" w:hAnsi="Symbol"/>
      </w:rPr>
    </w:lvl>
  </w:abstractNum>
  <w:abstractNum w:abstractNumId="68" w15:restartNumberingAfterBreak="0">
    <w:nsid w:val="00000048"/>
    <w:multiLevelType w:val="multilevel"/>
    <w:tmpl w:val="00000048"/>
    <w:name w:val="WWNum67"/>
    <w:lvl w:ilvl="0">
      <w:start w:val="1"/>
      <w:numFmt w:val="bullet"/>
      <w:lvlText w:val=""/>
      <w:lvlJc w:val="left"/>
      <w:pPr>
        <w:tabs>
          <w:tab w:val="num" w:pos="0"/>
        </w:tabs>
        <w:ind w:left="2020" w:hanging="360"/>
      </w:pPr>
      <w:rPr>
        <w:rFonts w:ascii="Symbol" w:hAnsi="Symbol"/>
      </w:rPr>
    </w:lvl>
    <w:lvl w:ilvl="1">
      <w:start w:val="1"/>
      <w:numFmt w:val="bullet"/>
      <w:lvlText w:val="o"/>
      <w:lvlJc w:val="left"/>
      <w:pPr>
        <w:tabs>
          <w:tab w:val="num" w:pos="0"/>
        </w:tabs>
        <w:ind w:left="2740" w:hanging="360"/>
      </w:pPr>
      <w:rPr>
        <w:rFonts w:ascii="Courier New" w:hAnsi="Courier New" w:cs="Courier New"/>
        <w:sz w:val="24"/>
      </w:rPr>
    </w:lvl>
    <w:lvl w:ilvl="2">
      <w:start w:val="1"/>
      <w:numFmt w:val="bullet"/>
      <w:lvlText w:val=""/>
      <w:lvlJc w:val="left"/>
      <w:pPr>
        <w:tabs>
          <w:tab w:val="num" w:pos="0"/>
        </w:tabs>
        <w:ind w:left="3460" w:hanging="360"/>
      </w:pPr>
      <w:rPr>
        <w:rFonts w:ascii="Wingdings" w:hAnsi="Wingdings"/>
      </w:rPr>
    </w:lvl>
    <w:lvl w:ilvl="3">
      <w:start w:val="1"/>
      <w:numFmt w:val="bullet"/>
      <w:lvlText w:val=""/>
      <w:lvlJc w:val="left"/>
      <w:pPr>
        <w:tabs>
          <w:tab w:val="num" w:pos="0"/>
        </w:tabs>
        <w:ind w:left="4180" w:hanging="360"/>
      </w:pPr>
      <w:rPr>
        <w:rFonts w:ascii="Symbol" w:hAnsi="Symbol"/>
      </w:rPr>
    </w:lvl>
    <w:lvl w:ilvl="4">
      <w:start w:val="1"/>
      <w:numFmt w:val="bullet"/>
      <w:lvlText w:val="o"/>
      <w:lvlJc w:val="left"/>
      <w:pPr>
        <w:tabs>
          <w:tab w:val="num" w:pos="0"/>
        </w:tabs>
        <w:ind w:left="4900" w:hanging="360"/>
      </w:pPr>
      <w:rPr>
        <w:rFonts w:ascii="Courier New" w:hAnsi="Courier New" w:cs="Courier New"/>
        <w:sz w:val="24"/>
      </w:rPr>
    </w:lvl>
    <w:lvl w:ilvl="5">
      <w:start w:val="1"/>
      <w:numFmt w:val="bullet"/>
      <w:lvlText w:val=""/>
      <w:lvlJc w:val="left"/>
      <w:pPr>
        <w:tabs>
          <w:tab w:val="num" w:pos="0"/>
        </w:tabs>
        <w:ind w:left="5620" w:hanging="360"/>
      </w:pPr>
      <w:rPr>
        <w:rFonts w:ascii="Wingdings" w:hAnsi="Wingdings"/>
      </w:rPr>
    </w:lvl>
    <w:lvl w:ilvl="6">
      <w:start w:val="1"/>
      <w:numFmt w:val="bullet"/>
      <w:lvlText w:val=""/>
      <w:lvlJc w:val="left"/>
      <w:pPr>
        <w:tabs>
          <w:tab w:val="num" w:pos="0"/>
        </w:tabs>
        <w:ind w:left="6340" w:hanging="360"/>
      </w:pPr>
      <w:rPr>
        <w:rFonts w:ascii="Symbol" w:hAnsi="Symbol"/>
      </w:rPr>
    </w:lvl>
    <w:lvl w:ilvl="7">
      <w:start w:val="1"/>
      <w:numFmt w:val="bullet"/>
      <w:lvlText w:val="o"/>
      <w:lvlJc w:val="left"/>
      <w:pPr>
        <w:tabs>
          <w:tab w:val="num" w:pos="0"/>
        </w:tabs>
        <w:ind w:left="7060" w:hanging="360"/>
      </w:pPr>
      <w:rPr>
        <w:rFonts w:ascii="Courier New" w:hAnsi="Courier New" w:cs="Courier New"/>
        <w:sz w:val="24"/>
      </w:rPr>
    </w:lvl>
    <w:lvl w:ilvl="8">
      <w:start w:val="1"/>
      <w:numFmt w:val="bullet"/>
      <w:lvlText w:val=""/>
      <w:lvlJc w:val="left"/>
      <w:pPr>
        <w:tabs>
          <w:tab w:val="num" w:pos="0"/>
        </w:tabs>
        <w:ind w:left="7780" w:hanging="360"/>
      </w:pPr>
      <w:rPr>
        <w:rFonts w:ascii="Wingdings" w:hAnsi="Wingdings"/>
      </w:rPr>
    </w:lvl>
  </w:abstractNum>
  <w:abstractNum w:abstractNumId="69" w15:restartNumberingAfterBreak="0">
    <w:nsid w:val="00000049"/>
    <w:multiLevelType w:val="multilevel"/>
    <w:tmpl w:val="00000049"/>
    <w:name w:val="WWNum68"/>
    <w:lvl w:ilvl="0">
      <w:start w:val="1"/>
      <w:numFmt w:val="bullet"/>
      <w:lvlText w:val=""/>
      <w:lvlJc w:val="left"/>
      <w:pPr>
        <w:tabs>
          <w:tab w:val="num" w:pos="0"/>
        </w:tabs>
        <w:ind w:left="2020" w:hanging="360"/>
      </w:pPr>
      <w:rPr>
        <w:rFonts w:ascii="Symbol" w:hAnsi="Symbol"/>
      </w:rPr>
    </w:lvl>
    <w:lvl w:ilvl="1">
      <w:start w:val="1"/>
      <w:numFmt w:val="bullet"/>
      <w:lvlText w:val="o"/>
      <w:lvlJc w:val="left"/>
      <w:pPr>
        <w:tabs>
          <w:tab w:val="num" w:pos="0"/>
        </w:tabs>
        <w:ind w:left="2740" w:hanging="360"/>
      </w:pPr>
      <w:rPr>
        <w:rFonts w:ascii="Courier New" w:hAnsi="Courier New" w:cs="Courier New"/>
        <w:sz w:val="24"/>
      </w:rPr>
    </w:lvl>
    <w:lvl w:ilvl="2">
      <w:start w:val="1"/>
      <w:numFmt w:val="bullet"/>
      <w:lvlText w:val=""/>
      <w:lvlJc w:val="left"/>
      <w:pPr>
        <w:tabs>
          <w:tab w:val="num" w:pos="0"/>
        </w:tabs>
        <w:ind w:left="3460" w:hanging="360"/>
      </w:pPr>
      <w:rPr>
        <w:rFonts w:ascii="Wingdings" w:hAnsi="Wingdings"/>
      </w:rPr>
    </w:lvl>
    <w:lvl w:ilvl="3">
      <w:start w:val="1"/>
      <w:numFmt w:val="bullet"/>
      <w:lvlText w:val=""/>
      <w:lvlJc w:val="left"/>
      <w:pPr>
        <w:tabs>
          <w:tab w:val="num" w:pos="0"/>
        </w:tabs>
        <w:ind w:left="4180" w:hanging="360"/>
      </w:pPr>
      <w:rPr>
        <w:rFonts w:ascii="Symbol" w:hAnsi="Symbol"/>
      </w:rPr>
    </w:lvl>
    <w:lvl w:ilvl="4">
      <w:start w:val="1"/>
      <w:numFmt w:val="bullet"/>
      <w:lvlText w:val="o"/>
      <w:lvlJc w:val="left"/>
      <w:pPr>
        <w:tabs>
          <w:tab w:val="num" w:pos="0"/>
        </w:tabs>
        <w:ind w:left="4900" w:hanging="360"/>
      </w:pPr>
      <w:rPr>
        <w:rFonts w:ascii="Courier New" w:hAnsi="Courier New" w:cs="Courier New"/>
        <w:sz w:val="24"/>
      </w:rPr>
    </w:lvl>
    <w:lvl w:ilvl="5">
      <w:start w:val="1"/>
      <w:numFmt w:val="bullet"/>
      <w:lvlText w:val=""/>
      <w:lvlJc w:val="left"/>
      <w:pPr>
        <w:tabs>
          <w:tab w:val="num" w:pos="0"/>
        </w:tabs>
        <w:ind w:left="5620" w:hanging="360"/>
      </w:pPr>
      <w:rPr>
        <w:rFonts w:ascii="Wingdings" w:hAnsi="Wingdings"/>
      </w:rPr>
    </w:lvl>
    <w:lvl w:ilvl="6">
      <w:start w:val="1"/>
      <w:numFmt w:val="bullet"/>
      <w:lvlText w:val=""/>
      <w:lvlJc w:val="left"/>
      <w:pPr>
        <w:tabs>
          <w:tab w:val="num" w:pos="0"/>
        </w:tabs>
        <w:ind w:left="6340" w:hanging="360"/>
      </w:pPr>
      <w:rPr>
        <w:rFonts w:ascii="Symbol" w:hAnsi="Symbol"/>
      </w:rPr>
    </w:lvl>
    <w:lvl w:ilvl="7">
      <w:start w:val="1"/>
      <w:numFmt w:val="bullet"/>
      <w:lvlText w:val="o"/>
      <w:lvlJc w:val="left"/>
      <w:pPr>
        <w:tabs>
          <w:tab w:val="num" w:pos="0"/>
        </w:tabs>
        <w:ind w:left="7060" w:hanging="360"/>
      </w:pPr>
      <w:rPr>
        <w:rFonts w:ascii="Courier New" w:hAnsi="Courier New" w:cs="Courier New"/>
        <w:sz w:val="24"/>
      </w:rPr>
    </w:lvl>
    <w:lvl w:ilvl="8">
      <w:start w:val="1"/>
      <w:numFmt w:val="bullet"/>
      <w:lvlText w:val=""/>
      <w:lvlJc w:val="left"/>
      <w:pPr>
        <w:tabs>
          <w:tab w:val="num" w:pos="0"/>
        </w:tabs>
        <w:ind w:left="7780" w:hanging="360"/>
      </w:pPr>
      <w:rPr>
        <w:rFonts w:ascii="Wingdings" w:hAnsi="Wingdings"/>
      </w:rPr>
    </w:lvl>
  </w:abstractNum>
  <w:abstractNum w:abstractNumId="70" w15:restartNumberingAfterBreak="0">
    <w:nsid w:val="0000004A"/>
    <w:multiLevelType w:val="multilevel"/>
    <w:tmpl w:val="0000004A"/>
    <w:name w:val="WWNum69"/>
    <w:lvl w:ilvl="0">
      <w:start w:val="1"/>
      <w:numFmt w:val="bullet"/>
      <w:lvlText w:val=""/>
      <w:lvlJc w:val="left"/>
      <w:pPr>
        <w:tabs>
          <w:tab w:val="num" w:pos="0"/>
        </w:tabs>
        <w:ind w:left="1080" w:hanging="360"/>
      </w:pPr>
      <w:rPr>
        <w:rFonts w:ascii="Symbol" w:hAnsi="Symbol"/>
      </w:rPr>
    </w:lvl>
    <w:lvl w:ilvl="1">
      <w:start w:val="1"/>
      <w:numFmt w:val="bullet"/>
      <w:lvlText w:val="o"/>
      <w:lvlJc w:val="left"/>
      <w:pPr>
        <w:tabs>
          <w:tab w:val="num" w:pos="0"/>
        </w:tabs>
        <w:ind w:left="1800" w:hanging="360"/>
      </w:pPr>
      <w:rPr>
        <w:rFonts w:ascii="Courier New" w:hAnsi="Courier New" w:cs="Courier New"/>
        <w:sz w:val="24"/>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sz w:val="24"/>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sz w:val="24"/>
      </w:rPr>
    </w:lvl>
    <w:lvl w:ilvl="8">
      <w:start w:val="1"/>
      <w:numFmt w:val="bullet"/>
      <w:lvlText w:val=""/>
      <w:lvlJc w:val="left"/>
      <w:pPr>
        <w:tabs>
          <w:tab w:val="num" w:pos="0"/>
        </w:tabs>
        <w:ind w:left="6840" w:hanging="360"/>
      </w:pPr>
      <w:rPr>
        <w:rFonts w:ascii="Wingdings" w:hAnsi="Wingdings"/>
      </w:rPr>
    </w:lvl>
  </w:abstractNum>
  <w:abstractNum w:abstractNumId="71" w15:restartNumberingAfterBreak="0">
    <w:nsid w:val="0000004B"/>
    <w:multiLevelType w:val="multilevel"/>
    <w:tmpl w:val="0000004B"/>
    <w:name w:val="WWNum70"/>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72" w15:restartNumberingAfterBreak="0">
    <w:nsid w:val="0000004C"/>
    <w:multiLevelType w:val="multilevel"/>
    <w:tmpl w:val="0000004C"/>
    <w:name w:val="WWNum71"/>
    <w:lvl w:ilvl="0">
      <w:start w:val="1"/>
      <w:numFmt w:val="bullet"/>
      <w:lvlText w:val=""/>
      <w:lvlJc w:val="left"/>
      <w:pPr>
        <w:tabs>
          <w:tab w:val="num" w:pos="0"/>
        </w:tabs>
        <w:ind w:left="1680" w:hanging="360"/>
      </w:pPr>
      <w:rPr>
        <w:rFonts w:ascii="Symbol" w:hAnsi="Symbol"/>
      </w:rPr>
    </w:lvl>
    <w:lvl w:ilvl="1">
      <w:start w:val="1"/>
      <w:numFmt w:val="bullet"/>
      <w:lvlText w:val="o"/>
      <w:lvlJc w:val="left"/>
      <w:pPr>
        <w:tabs>
          <w:tab w:val="num" w:pos="0"/>
        </w:tabs>
        <w:ind w:left="2400" w:hanging="360"/>
      </w:pPr>
      <w:rPr>
        <w:rFonts w:ascii="Courier New" w:hAnsi="Courier New" w:cs="Courier New"/>
        <w:sz w:val="24"/>
      </w:rPr>
    </w:lvl>
    <w:lvl w:ilvl="2">
      <w:start w:val="1"/>
      <w:numFmt w:val="bullet"/>
      <w:lvlText w:val=""/>
      <w:lvlJc w:val="left"/>
      <w:pPr>
        <w:tabs>
          <w:tab w:val="num" w:pos="0"/>
        </w:tabs>
        <w:ind w:left="3120" w:hanging="360"/>
      </w:pPr>
      <w:rPr>
        <w:rFonts w:ascii="Wingdings" w:hAnsi="Wingdings"/>
      </w:rPr>
    </w:lvl>
    <w:lvl w:ilvl="3">
      <w:start w:val="1"/>
      <w:numFmt w:val="bullet"/>
      <w:lvlText w:val=""/>
      <w:lvlJc w:val="left"/>
      <w:pPr>
        <w:tabs>
          <w:tab w:val="num" w:pos="0"/>
        </w:tabs>
        <w:ind w:left="3840" w:hanging="360"/>
      </w:pPr>
      <w:rPr>
        <w:rFonts w:ascii="Symbol" w:hAnsi="Symbol"/>
      </w:rPr>
    </w:lvl>
    <w:lvl w:ilvl="4">
      <w:start w:val="1"/>
      <w:numFmt w:val="bullet"/>
      <w:lvlText w:val="o"/>
      <w:lvlJc w:val="left"/>
      <w:pPr>
        <w:tabs>
          <w:tab w:val="num" w:pos="0"/>
        </w:tabs>
        <w:ind w:left="4560" w:hanging="360"/>
      </w:pPr>
      <w:rPr>
        <w:rFonts w:ascii="Courier New" w:hAnsi="Courier New" w:cs="Courier New"/>
        <w:sz w:val="24"/>
      </w:rPr>
    </w:lvl>
    <w:lvl w:ilvl="5">
      <w:start w:val="1"/>
      <w:numFmt w:val="bullet"/>
      <w:lvlText w:val=""/>
      <w:lvlJc w:val="left"/>
      <w:pPr>
        <w:tabs>
          <w:tab w:val="num" w:pos="0"/>
        </w:tabs>
        <w:ind w:left="5280" w:hanging="360"/>
      </w:pPr>
      <w:rPr>
        <w:rFonts w:ascii="Wingdings" w:hAnsi="Wingdings"/>
      </w:rPr>
    </w:lvl>
    <w:lvl w:ilvl="6">
      <w:start w:val="1"/>
      <w:numFmt w:val="bullet"/>
      <w:lvlText w:val=""/>
      <w:lvlJc w:val="left"/>
      <w:pPr>
        <w:tabs>
          <w:tab w:val="num" w:pos="0"/>
        </w:tabs>
        <w:ind w:left="6000" w:hanging="360"/>
      </w:pPr>
      <w:rPr>
        <w:rFonts w:ascii="Symbol" w:hAnsi="Symbol"/>
      </w:rPr>
    </w:lvl>
    <w:lvl w:ilvl="7">
      <w:start w:val="1"/>
      <w:numFmt w:val="bullet"/>
      <w:lvlText w:val="o"/>
      <w:lvlJc w:val="left"/>
      <w:pPr>
        <w:tabs>
          <w:tab w:val="num" w:pos="0"/>
        </w:tabs>
        <w:ind w:left="6720" w:hanging="360"/>
      </w:pPr>
      <w:rPr>
        <w:rFonts w:ascii="Courier New" w:hAnsi="Courier New" w:cs="Courier New"/>
        <w:sz w:val="24"/>
      </w:rPr>
    </w:lvl>
    <w:lvl w:ilvl="8">
      <w:start w:val="1"/>
      <w:numFmt w:val="bullet"/>
      <w:lvlText w:val=""/>
      <w:lvlJc w:val="left"/>
      <w:pPr>
        <w:tabs>
          <w:tab w:val="num" w:pos="0"/>
        </w:tabs>
        <w:ind w:left="7440" w:hanging="360"/>
      </w:pPr>
      <w:rPr>
        <w:rFonts w:ascii="Wingdings" w:hAnsi="Wingdings"/>
      </w:rPr>
    </w:lvl>
  </w:abstractNum>
  <w:abstractNum w:abstractNumId="73" w15:restartNumberingAfterBreak="0">
    <w:nsid w:val="0000004D"/>
    <w:multiLevelType w:val="multilevel"/>
    <w:tmpl w:val="0000004D"/>
    <w:name w:val="WWNum72"/>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74" w15:restartNumberingAfterBreak="0">
    <w:nsid w:val="0000004E"/>
    <w:multiLevelType w:val="multilevel"/>
    <w:tmpl w:val="0000004E"/>
    <w:name w:val="WWNum7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sz w:val="24"/>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sz w:val="24"/>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sz w:val="24"/>
      </w:rPr>
    </w:lvl>
    <w:lvl w:ilvl="8">
      <w:start w:val="1"/>
      <w:numFmt w:val="bullet"/>
      <w:lvlText w:val=""/>
      <w:lvlJc w:val="left"/>
      <w:pPr>
        <w:tabs>
          <w:tab w:val="num" w:pos="0"/>
        </w:tabs>
        <w:ind w:left="6480" w:hanging="360"/>
      </w:pPr>
      <w:rPr>
        <w:rFonts w:ascii="Wingdings" w:hAnsi="Wingdings"/>
      </w:rPr>
    </w:lvl>
  </w:abstractNum>
  <w:abstractNum w:abstractNumId="75" w15:restartNumberingAfterBreak="0">
    <w:nsid w:val="0000004F"/>
    <w:multiLevelType w:val="multilevel"/>
    <w:tmpl w:val="0000004F"/>
    <w:name w:val="WWNum74"/>
    <w:lvl w:ilvl="0">
      <w:start w:val="1"/>
      <w:numFmt w:val="bullet"/>
      <w:lvlText w:val="o"/>
      <w:lvlJc w:val="left"/>
      <w:pPr>
        <w:tabs>
          <w:tab w:val="num" w:pos="0"/>
        </w:tabs>
        <w:ind w:left="2160" w:hanging="360"/>
      </w:pPr>
      <w:rPr>
        <w:rFonts w:ascii="Courier New" w:hAnsi="Courier New" w:cs="Courier New"/>
        <w:sz w:val="24"/>
      </w:rPr>
    </w:lvl>
    <w:lvl w:ilvl="1">
      <w:start w:val="1"/>
      <w:numFmt w:val="bullet"/>
      <w:lvlText w:val="o"/>
      <w:lvlJc w:val="left"/>
      <w:pPr>
        <w:tabs>
          <w:tab w:val="num" w:pos="0"/>
        </w:tabs>
        <w:ind w:left="2880" w:hanging="360"/>
      </w:pPr>
      <w:rPr>
        <w:rFonts w:ascii="Courier New" w:hAnsi="Courier New" w:cs="Courier New"/>
        <w:sz w:val="24"/>
      </w:rPr>
    </w:lvl>
    <w:lvl w:ilvl="2">
      <w:start w:val="1"/>
      <w:numFmt w:val="bullet"/>
      <w:lvlText w:val=""/>
      <w:lvlJc w:val="left"/>
      <w:pPr>
        <w:tabs>
          <w:tab w:val="num" w:pos="0"/>
        </w:tabs>
        <w:ind w:left="3600" w:hanging="360"/>
      </w:pPr>
      <w:rPr>
        <w:rFonts w:ascii="Wingdings" w:hAnsi="Wingdings"/>
      </w:rPr>
    </w:lvl>
    <w:lvl w:ilvl="3">
      <w:start w:val="1"/>
      <w:numFmt w:val="bullet"/>
      <w:lvlText w:val=""/>
      <w:lvlJc w:val="left"/>
      <w:pPr>
        <w:tabs>
          <w:tab w:val="num" w:pos="0"/>
        </w:tabs>
        <w:ind w:left="4320" w:hanging="360"/>
      </w:pPr>
      <w:rPr>
        <w:rFonts w:ascii="Symbol" w:hAnsi="Symbol"/>
      </w:rPr>
    </w:lvl>
    <w:lvl w:ilvl="4">
      <w:start w:val="1"/>
      <w:numFmt w:val="bullet"/>
      <w:lvlText w:val="o"/>
      <w:lvlJc w:val="left"/>
      <w:pPr>
        <w:tabs>
          <w:tab w:val="num" w:pos="0"/>
        </w:tabs>
        <w:ind w:left="5040" w:hanging="360"/>
      </w:pPr>
      <w:rPr>
        <w:rFonts w:ascii="Courier New" w:hAnsi="Courier New" w:cs="Courier New"/>
        <w:sz w:val="24"/>
      </w:rPr>
    </w:lvl>
    <w:lvl w:ilvl="5">
      <w:start w:val="1"/>
      <w:numFmt w:val="bullet"/>
      <w:lvlText w:val=""/>
      <w:lvlJc w:val="left"/>
      <w:pPr>
        <w:tabs>
          <w:tab w:val="num" w:pos="0"/>
        </w:tabs>
        <w:ind w:left="5760" w:hanging="360"/>
      </w:pPr>
      <w:rPr>
        <w:rFonts w:ascii="Wingdings" w:hAnsi="Wingdings"/>
      </w:rPr>
    </w:lvl>
    <w:lvl w:ilvl="6">
      <w:start w:val="1"/>
      <w:numFmt w:val="bullet"/>
      <w:lvlText w:val=""/>
      <w:lvlJc w:val="left"/>
      <w:pPr>
        <w:tabs>
          <w:tab w:val="num" w:pos="0"/>
        </w:tabs>
        <w:ind w:left="6480" w:hanging="360"/>
      </w:pPr>
      <w:rPr>
        <w:rFonts w:ascii="Symbol" w:hAnsi="Symbol"/>
      </w:rPr>
    </w:lvl>
    <w:lvl w:ilvl="7">
      <w:start w:val="1"/>
      <w:numFmt w:val="bullet"/>
      <w:lvlText w:val="o"/>
      <w:lvlJc w:val="left"/>
      <w:pPr>
        <w:tabs>
          <w:tab w:val="num" w:pos="0"/>
        </w:tabs>
        <w:ind w:left="7200" w:hanging="360"/>
      </w:pPr>
      <w:rPr>
        <w:rFonts w:ascii="Courier New" w:hAnsi="Courier New" w:cs="Courier New"/>
        <w:sz w:val="24"/>
      </w:rPr>
    </w:lvl>
    <w:lvl w:ilvl="8">
      <w:start w:val="1"/>
      <w:numFmt w:val="bullet"/>
      <w:lvlText w:val=""/>
      <w:lvlJc w:val="left"/>
      <w:pPr>
        <w:tabs>
          <w:tab w:val="num" w:pos="0"/>
        </w:tabs>
        <w:ind w:left="7920" w:hanging="360"/>
      </w:pPr>
      <w:rPr>
        <w:rFonts w:ascii="Wingdings" w:hAnsi="Wingdings"/>
      </w:rPr>
    </w:lvl>
  </w:abstractNum>
  <w:abstractNum w:abstractNumId="76" w15:restartNumberingAfterBreak="0">
    <w:nsid w:val="00000050"/>
    <w:multiLevelType w:val="multilevel"/>
    <w:tmpl w:val="00000050"/>
    <w:name w:val="WWNum75"/>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77" w15:restartNumberingAfterBreak="0">
    <w:nsid w:val="00000051"/>
    <w:multiLevelType w:val="multilevel"/>
    <w:tmpl w:val="00000051"/>
    <w:name w:val="WWNum76"/>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78" w15:restartNumberingAfterBreak="0">
    <w:nsid w:val="00000052"/>
    <w:multiLevelType w:val="multilevel"/>
    <w:tmpl w:val="00000052"/>
    <w:name w:val="WWNum77"/>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79" w15:restartNumberingAfterBreak="0">
    <w:nsid w:val="00000053"/>
    <w:multiLevelType w:val="multilevel"/>
    <w:tmpl w:val="00000053"/>
    <w:name w:val="WWNum78"/>
    <w:lvl w:ilvl="0">
      <w:start w:val="1"/>
      <w:numFmt w:val="decimal"/>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80" w15:restartNumberingAfterBreak="0">
    <w:nsid w:val="00000054"/>
    <w:multiLevelType w:val="multilevel"/>
    <w:tmpl w:val="00000054"/>
    <w:name w:val="WWNum83"/>
    <w:lvl w:ilvl="0">
      <w:start w:val="1"/>
      <w:numFmt w:val="bullet"/>
      <w:lvlText w:val=""/>
      <w:lvlJc w:val="left"/>
      <w:pPr>
        <w:tabs>
          <w:tab w:val="num" w:pos="0"/>
        </w:tabs>
        <w:ind w:left="1448" w:hanging="360"/>
      </w:pPr>
      <w:rPr>
        <w:rFonts w:ascii="Symbol" w:hAnsi="Symbol"/>
      </w:rPr>
    </w:lvl>
    <w:lvl w:ilvl="1">
      <w:start w:val="1"/>
      <w:numFmt w:val="bullet"/>
      <w:lvlText w:val="o"/>
      <w:lvlJc w:val="left"/>
      <w:pPr>
        <w:tabs>
          <w:tab w:val="num" w:pos="0"/>
        </w:tabs>
        <w:ind w:left="2168" w:hanging="360"/>
      </w:pPr>
      <w:rPr>
        <w:rFonts w:ascii="Courier New" w:hAnsi="Courier New" w:cs="Courier New"/>
        <w:sz w:val="24"/>
      </w:rPr>
    </w:lvl>
    <w:lvl w:ilvl="2">
      <w:start w:val="1"/>
      <w:numFmt w:val="bullet"/>
      <w:lvlText w:val=""/>
      <w:lvlJc w:val="left"/>
      <w:pPr>
        <w:tabs>
          <w:tab w:val="num" w:pos="0"/>
        </w:tabs>
        <w:ind w:left="2888" w:hanging="360"/>
      </w:pPr>
      <w:rPr>
        <w:rFonts w:ascii="Wingdings" w:hAnsi="Wingdings"/>
      </w:rPr>
    </w:lvl>
    <w:lvl w:ilvl="3">
      <w:start w:val="1"/>
      <w:numFmt w:val="bullet"/>
      <w:lvlText w:val=""/>
      <w:lvlJc w:val="left"/>
      <w:pPr>
        <w:tabs>
          <w:tab w:val="num" w:pos="0"/>
        </w:tabs>
        <w:ind w:left="3608" w:hanging="360"/>
      </w:pPr>
      <w:rPr>
        <w:rFonts w:ascii="Symbol" w:hAnsi="Symbol"/>
      </w:rPr>
    </w:lvl>
    <w:lvl w:ilvl="4">
      <w:start w:val="1"/>
      <w:numFmt w:val="bullet"/>
      <w:lvlText w:val="o"/>
      <w:lvlJc w:val="left"/>
      <w:pPr>
        <w:tabs>
          <w:tab w:val="num" w:pos="0"/>
        </w:tabs>
        <w:ind w:left="4328" w:hanging="360"/>
      </w:pPr>
      <w:rPr>
        <w:rFonts w:ascii="Courier New" w:hAnsi="Courier New" w:cs="Courier New"/>
        <w:sz w:val="24"/>
      </w:rPr>
    </w:lvl>
    <w:lvl w:ilvl="5">
      <w:start w:val="1"/>
      <w:numFmt w:val="bullet"/>
      <w:lvlText w:val=""/>
      <w:lvlJc w:val="left"/>
      <w:pPr>
        <w:tabs>
          <w:tab w:val="num" w:pos="0"/>
        </w:tabs>
        <w:ind w:left="5048" w:hanging="360"/>
      </w:pPr>
      <w:rPr>
        <w:rFonts w:ascii="Wingdings" w:hAnsi="Wingdings"/>
      </w:rPr>
    </w:lvl>
    <w:lvl w:ilvl="6">
      <w:start w:val="1"/>
      <w:numFmt w:val="bullet"/>
      <w:lvlText w:val=""/>
      <w:lvlJc w:val="left"/>
      <w:pPr>
        <w:tabs>
          <w:tab w:val="num" w:pos="0"/>
        </w:tabs>
        <w:ind w:left="5768" w:hanging="360"/>
      </w:pPr>
      <w:rPr>
        <w:rFonts w:ascii="Symbol" w:hAnsi="Symbol"/>
      </w:rPr>
    </w:lvl>
    <w:lvl w:ilvl="7">
      <w:start w:val="1"/>
      <w:numFmt w:val="bullet"/>
      <w:lvlText w:val="o"/>
      <w:lvlJc w:val="left"/>
      <w:pPr>
        <w:tabs>
          <w:tab w:val="num" w:pos="0"/>
        </w:tabs>
        <w:ind w:left="6488" w:hanging="360"/>
      </w:pPr>
      <w:rPr>
        <w:rFonts w:ascii="Courier New" w:hAnsi="Courier New" w:cs="Courier New"/>
        <w:sz w:val="24"/>
      </w:rPr>
    </w:lvl>
    <w:lvl w:ilvl="8">
      <w:start w:val="1"/>
      <w:numFmt w:val="bullet"/>
      <w:lvlText w:val=""/>
      <w:lvlJc w:val="left"/>
      <w:pPr>
        <w:tabs>
          <w:tab w:val="num" w:pos="0"/>
        </w:tabs>
        <w:ind w:left="7208" w:hanging="360"/>
      </w:pPr>
      <w:rPr>
        <w:rFonts w:ascii="Wingdings" w:hAnsi="Wingdings"/>
      </w:rPr>
    </w:lvl>
  </w:abstractNum>
  <w:abstractNum w:abstractNumId="81" w15:restartNumberingAfterBreak="0">
    <w:nsid w:val="00000055"/>
    <w:multiLevelType w:val="multilevel"/>
    <w:tmpl w:val="00000055"/>
    <w:name w:val="WWNum2"/>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82" w15:restartNumberingAfterBreak="0">
    <w:nsid w:val="00000056"/>
    <w:multiLevelType w:val="multilevel"/>
    <w:tmpl w:val="00000056"/>
    <w:name w:val="WWNum108"/>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83" w15:restartNumberingAfterBreak="0">
    <w:nsid w:val="00000057"/>
    <w:multiLevelType w:val="multilevel"/>
    <w:tmpl w:val="00000057"/>
    <w:name w:val="WWNum84"/>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4" w15:restartNumberingAfterBreak="0">
    <w:nsid w:val="00000058"/>
    <w:multiLevelType w:val="multilevel"/>
    <w:tmpl w:val="00000058"/>
    <w:name w:val="WWNum86"/>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5" w15:restartNumberingAfterBreak="0">
    <w:nsid w:val="00000059"/>
    <w:multiLevelType w:val="multilevel"/>
    <w:tmpl w:val="00000059"/>
    <w:name w:val="WWNum87"/>
    <w:lvl w:ilvl="0">
      <w:start w:val="1"/>
      <w:numFmt w:val="upperRoman"/>
      <w:lvlText w:val="%1."/>
      <w:lvlJc w:val="right"/>
      <w:pPr>
        <w:tabs>
          <w:tab w:val="num" w:pos="0"/>
        </w:tabs>
        <w:ind w:left="720" w:hanging="360"/>
      </w:pPr>
    </w:lvl>
    <w:lvl w:ilvl="1">
      <w:start w:val="1"/>
      <w:numFmt w:val="bullet"/>
      <w:lvlText w:val="–"/>
      <w:lvlJc w:val="left"/>
      <w:pPr>
        <w:tabs>
          <w:tab w:val="num" w:pos="0"/>
        </w:tabs>
        <w:ind w:left="1440" w:hanging="360"/>
      </w:pPr>
      <w:rPr>
        <w:rFonts w:ascii="Calibri" w:hAnsi="Calibri" w:cs="Calibri"/>
      </w:r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6" w15:restartNumberingAfterBreak="0">
    <w:nsid w:val="0000005A"/>
    <w:multiLevelType w:val="multilevel"/>
    <w:tmpl w:val="0000005A"/>
    <w:name w:val="WWNum88"/>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7" w15:restartNumberingAfterBreak="0">
    <w:nsid w:val="0000005B"/>
    <w:multiLevelType w:val="multilevel"/>
    <w:tmpl w:val="0000005B"/>
    <w:name w:val="WWNum89"/>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8" w15:restartNumberingAfterBreak="0">
    <w:nsid w:val="0000005C"/>
    <w:multiLevelType w:val="multilevel"/>
    <w:tmpl w:val="0000005C"/>
    <w:name w:val="WWNum90"/>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89" w15:restartNumberingAfterBreak="0">
    <w:nsid w:val="0000005D"/>
    <w:multiLevelType w:val="multilevel"/>
    <w:tmpl w:val="0000005D"/>
    <w:name w:val="WWNum14"/>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90" w15:restartNumberingAfterBreak="0">
    <w:nsid w:val="0000005E"/>
    <w:multiLevelType w:val="multilevel"/>
    <w:tmpl w:val="0000005E"/>
    <w:name w:val="WWNum91"/>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91" w15:restartNumberingAfterBreak="0">
    <w:nsid w:val="0000005F"/>
    <w:multiLevelType w:val="multilevel"/>
    <w:tmpl w:val="0000005F"/>
    <w:name w:val="WWNum92"/>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92" w15:restartNumberingAfterBreak="0">
    <w:nsid w:val="00000060"/>
    <w:multiLevelType w:val="multilevel"/>
    <w:tmpl w:val="00000060"/>
    <w:name w:val="WWNum85"/>
    <w:lvl w:ilvl="0">
      <w:start w:val="1"/>
      <w:numFmt w:val="bullet"/>
      <w:lvlText w:val="l"/>
      <w:lvlJc w:val="left"/>
      <w:pPr>
        <w:tabs>
          <w:tab w:val="num" w:pos="0"/>
        </w:tabs>
        <w:ind w:left="720" w:hanging="360"/>
      </w:pPr>
      <w:rPr>
        <w:rFonts w:ascii="Wingdings" w:hAnsi="Wingdings"/>
      </w:rPr>
    </w:lvl>
    <w:lvl w:ilvl="1">
      <w:start w:val="1"/>
      <w:numFmt w:val="bullet"/>
      <w:lvlText w:val=""/>
      <w:lvlJc w:val="left"/>
      <w:pPr>
        <w:tabs>
          <w:tab w:val="num" w:pos="0"/>
        </w:tabs>
        <w:ind w:left="1080" w:hanging="360"/>
      </w:pPr>
      <w:rPr>
        <w:rFonts w:ascii="OpenSymbol" w:hAnsi="OpenSymbol"/>
      </w:rPr>
    </w:lvl>
    <w:lvl w:ilvl="2">
      <w:start w:val="1"/>
      <w:numFmt w:val="bullet"/>
      <w:lvlText w:val=""/>
      <w:lvlJc w:val="left"/>
      <w:pPr>
        <w:tabs>
          <w:tab w:val="num" w:pos="0"/>
        </w:tabs>
        <w:ind w:left="1440" w:hanging="360"/>
      </w:pPr>
      <w:rPr>
        <w:rFonts w:ascii="OpenSymbol" w:hAnsi="OpenSymbol"/>
      </w:rPr>
    </w:lvl>
    <w:lvl w:ilvl="3">
      <w:start w:val="1"/>
      <w:numFmt w:val="bullet"/>
      <w:lvlText w:val=""/>
      <w:lvlJc w:val="left"/>
      <w:pPr>
        <w:tabs>
          <w:tab w:val="num" w:pos="0"/>
        </w:tabs>
        <w:ind w:left="1800" w:hanging="360"/>
      </w:pPr>
      <w:rPr>
        <w:rFonts w:ascii="OpenSymbol" w:hAnsi="OpenSymbol"/>
      </w:rPr>
    </w:lvl>
    <w:lvl w:ilvl="4">
      <w:start w:val="1"/>
      <w:numFmt w:val="bullet"/>
      <w:lvlText w:val=""/>
      <w:lvlJc w:val="left"/>
      <w:pPr>
        <w:tabs>
          <w:tab w:val="num" w:pos="0"/>
        </w:tabs>
        <w:ind w:left="2160" w:hanging="360"/>
      </w:pPr>
      <w:rPr>
        <w:rFonts w:ascii="OpenSymbol" w:hAnsi="OpenSymbol"/>
      </w:rPr>
    </w:lvl>
    <w:lvl w:ilvl="5">
      <w:start w:val="1"/>
      <w:numFmt w:val="bullet"/>
      <w:lvlText w:val=""/>
      <w:lvlJc w:val="left"/>
      <w:pPr>
        <w:tabs>
          <w:tab w:val="num" w:pos="0"/>
        </w:tabs>
        <w:ind w:left="2520" w:hanging="360"/>
      </w:pPr>
      <w:rPr>
        <w:rFonts w:ascii="OpenSymbol" w:hAnsi="OpenSymbol"/>
      </w:rPr>
    </w:lvl>
    <w:lvl w:ilvl="6">
      <w:start w:val="1"/>
      <w:numFmt w:val="bullet"/>
      <w:lvlText w:val=""/>
      <w:lvlJc w:val="left"/>
      <w:pPr>
        <w:tabs>
          <w:tab w:val="num" w:pos="0"/>
        </w:tabs>
        <w:ind w:left="2880" w:hanging="360"/>
      </w:pPr>
      <w:rPr>
        <w:rFonts w:ascii="OpenSymbol" w:hAnsi="OpenSymbol"/>
      </w:rPr>
    </w:lvl>
    <w:lvl w:ilvl="7">
      <w:start w:val="1"/>
      <w:numFmt w:val="bullet"/>
      <w:lvlText w:val=""/>
      <w:lvlJc w:val="left"/>
      <w:pPr>
        <w:tabs>
          <w:tab w:val="num" w:pos="0"/>
        </w:tabs>
        <w:ind w:left="3240" w:hanging="360"/>
      </w:pPr>
      <w:rPr>
        <w:rFonts w:ascii="OpenSymbol" w:hAnsi="OpenSymbol"/>
      </w:rPr>
    </w:lvl>
    <w:lvl w:ilvl="8">
      <w:start w:val="1"/>
      <w:numFmt w:val="bullet"/>
      <w:lvlText w:val=""/>
      <w:lvlJc w:val="left"/>
      <w:pPr>
        <w:tabs>
          <w:tab w:val="num" w:pos="0"/>
        </w:tabs>
        <w:ind w:left="3600" w:hanging="360"/>
      </w:pPr>
      <w:rPr>
        <w:rFonts w:ascii="OpenSymbol" w:hAnsi="OpenSymbol"/>
      </w:rPr>
    </w:lvl>
  </w:abstractNum>
  <w:abstractNum w:abstractNumId="93" w15:restartNumberingAfterBreak="0">
    <w:nsid w:val="00000061"/>
    <w:multiLevelType w:val="multilevel"/>
    <w:tmpl w:val="00000061"/>
    <w:name w:val="WWNum93"/>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94" w15:restartNumberingAfterBreak="0">
    <w:nsid w:val="00000062"/>
    <w:multiLevelType w:val="multilevel"/>
    <w:tmpl w:val="00000062"/>
    <w:name w:val="WWNum94"/>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95" w15:restartNumberingAfterBreak="0">
    <w:nsid w:val="00000063"/>
    <w:multiLevelType w:val="multilevel"/>
    <w:tmpl w:val="00000063"/>
    <w:name w:val="WWNum95"/>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96" w15:restartNumberingAfterBreak="0">
    <w:nsid w:val="00000064"/>
    <w:multiLevelType w:val="multilevel"/>
    <w:tmpl w:val="00000064"/>
    <w:name w:val="WWNum96"/>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97" w15:restartNumberingAfterBreak="0">
    <w:nsid w:val="00000065"/>
    <w:multiLevelType w:val="multilevel"/>
    <w:tmpl w:val="00000065"/>
    <w:name w:val="WWNum97"/>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98" w15:restartNumberingAfterBreak="0">
    <w:nsid w:val="00000066"/>
    <w:multiLevelType w:val="multilevel"/>
    <w:tmpl w:val="00000066"/>
    <w:name w:val="WWNum98"/>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99" w15:restartNumberingAfterBreak="0">
    <w:nsid w:val="00000067"/>
    <w:multiLevelType w:val="multilevel"/>
    <w:tmpl w:val="00000067"/>
    <w:name w:val="WWNum99"/>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100" w15:restartNumberingAfterBreak="0">
    <w:nsid w:val="00000068"/>
    <w:multiLevelType w:val="multilevel"/>
    <w:tmpl w:val="00000068"/>
    <w:name w:val="WWNum100"/>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101" w15:restartNumberingAfterBreak="0">
    <w:nsid w:val="00000069"/>
    <w:multiLevelType w:val="multilevel"/>
    <w:tmpl w:val="00000069"/>
    <w:name w:val="WWNum101"/>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102" w15:restartNumberingAfterBreak="0">
    <w:nsid w:val="0000006A"/>
    <w:multiLevelType w:val="multilevel"/>
    <w:tmpl w:val="0000006A"/>
    <w:name w:val="WWNum102"/>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103" w15:restartNumberingAfterBreak="0">
    <w:nsid w:val="0000006B"/>
    <w:multiLevelType w:val="multilevel"/>
    <w:tmpl w:val="0000006B"/>
    <w:name w:val="WWNum103"/>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104" w15:restartNumberingAfterBreak="0">
    <w:nsid w:val="0000006C"/>
    <w:multiLevelType w:val="multilevel"/>
    <w:tmpl w:val="0000006C"/>
    <w:name w:val="WWNum104"/>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105" w15:restartNumberingAfterBreak="0">
    <w:nsid w:val="0000006D"/>
    <w:multiLevelType w:val="multilevel"/>
    <w:tmpl w:val="0000006D"/>
    <w:name w:val="WWNum105"/>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106" w15:restartNumberingAfterBreak="0">
    <w:nsid w:val="0000006E"/>
    <w:multiLevelType w:val="multilevel"/>
    <w:tmpl w:val="0000006E"/>
    <w:name w:val="WWNum106"/>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107" w15:restartNumberingAfterBreak="0">
    <w:nsid w:val="0000006F"/>
    <w:multiLevelType w:val="multilevel"/>
    <w:tmpl w:val="0000006F"/>
    <w:name w:val="WWNum107"/>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sz w:val="24"/>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sz w:val="24"/>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sz w:val="24"/>
      </w:rPr>
    </w:lvl>
    <w:lvl w:ilvl="8">
      <w:start w:val="1"/>
      <w:numFmt w:val="bullet"/>
      <w:lvlText w:val=""/>
      <w:lvlJc w:val="left"/>
      <w:pPr>
        <w:tabs>
          <w:tab w:val="num" w:pos="0"/>
        </w:tabs>
        <w:ind w:left="7200" w:hanging="360"/>
      </w:pPr>
      <w:rPr>
        <w:rFonts w:ascii="Wingdings" w:hAnsi="Wingdings"/>
      </w:rPr>
    </w:lvl>
  </w:abstractNum>
  <w:abstractNum w:abstractNumId="108" w15:restartNumberingAfterBreak="0">
    <w:nsid w:val="00200077"/>
    <w:multiLevelType w:val="hybridMultilevel"/>
    <w:tmpl w:val="C8920B10"/>
    <w:lvl w:ilvl="0" w:tplc="DA18638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02897EC4"/>
    <w:multiLevelType w:val="multilevel"/>
    <w:tmpl w:val="121C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51C2F8F"/>
    <w:multiLevelType w:val="hybridMultilevel"/>
    <w:tmpl w:val="6E7279DE"/>
    <w:lvl w:ilvl="0" w:tplc="C5E2E4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05F94AC3"/>
    <w:multiLevelType w:val="hybridMultilevel"/>
    <w:tmpl w:val="B55C4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064A779B"/>
    <w:multiLevelType w:val="multilevel"/>
    <w:tmpl w:val="9410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68E38B8"/>
    <w:multiLevelType w:val="multilevel"/>
    <w:tmpl w:val="6E90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7D6471E"/>
    <w:multiLevelType w:val="multilevel"/>
    <w:tmpl w:val="088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09703E8E"/>
    <w:multiLevelType w:val="multilevel"/>
    <w:tmpl w:val="F8D4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97447CB"/>
    <w:multiLevelType w:val="multilevel"/>
    <w:tmpl w:val="A3DC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BDB7E2D"/>
    <w:multiLevelType w:val="hybridMultilevel"/>
    <w:tmpl w:val="B882F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0D007734"/>
    <w:multiLevelType w:val="hybridMultilevel"/>
    <w:tmpl w:val="928689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9" w15:restartNumberingAfterBreak="0">
    <w:nsid w:val="10EB3A1F"/>
    <w:multiLevelType w:val="hybridMultilevel"/>
    <w:tmpl w:val="0A500B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0" w15:restartNumberingAfterBreak="0">
    <w:nsid w:val="129461CF"/>
    <w:multiLevelType w:val="hybridMultilevel"/>
    <w:tmpl w:val="9092D738"/>
    <w:lvl w:ilvl="0" w:tplc="0EF076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3613009"/>
    <w:multiLevelType w:val="multilevel"/>
    <w:tmpl w:val="05A2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3AD79F4"/>
    <w:multiLevelType w:val="hybridMultilevel"/>
    <w:tmpl w:val="FC5E4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6C115F8"/>
    <w:multiLevelType w:val="multilevel"/>
    <w:tmpl w:val="0472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8942B21"/>
    <w:multiLevelType w:val="hybridMultilevel"/>
    <w:tmpl w:val="8E3AE9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5" w15:restartNumberingAfterBreak="0">
    <w:nsid w:val="1E4A2569"/>
    <w:multiLevelType w:val="multilevel"/>
    <w:tmpl w:val="ADE6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06D352A"/>
    <w:multiLevelType w:val="multilevel"/>
    <w:tmpl w:val="7796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12C4E43"/>
    <w:multiLevelType w:val="hybridMultilevel"/>
    <w:tmpl w:val="40707E6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8" w15:restartNumberingAfterBreak="0">
    <w:nsid w:val="228571C6"/>
    <w:multiLevelType w:val="multilevel"/>
    <w:tmpl w:val="22AC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3192D43"/>
    <w:multiLevelType w:val="hybridMultilevel"/>
    <w:tmpl w:val="20408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248373EE"/>
    <w:multiLevelType w:val="hybridMultilevel"/>
    <w:tmpl w:val="8E667B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1" w15:restartNumberingAfterBreak="0">
    <w:nsid w:val="266C48C2"/>
    <w:multiLevelType w:val="multilevel"/>
    <w:tmpl w:val="F79A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95C68E8"/>
    <w:multiLevelType w:val="hybridMultilevel"/>
    <w:tmpl w:val="BB122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3" w15:restartNumberingAfterBreak="0">
    <w:nsid w:val="29723B7B"/>
    <w:multiLevelType w:val="multilevel"/>
    <w:tmpl w:val="3C2A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9BE0ECF"/>
    <w:multiLevelType w:val="hybridMultilevel"/>
    <w:tmpl w:val="E876B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CD23C31"/>
    <w:multiLevelType w:val="multilevel"/>
    <w:tmpl w:val="99526520"/>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ED976F8"/>
    <w:multiLevelType w:val="hybridMultilevel"/>
    <w:tmpl w:val="CCB86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2F661AEB"/>
    <w:multiLevelType w:val="multilevel"/>
    <w:tmpl w:val="BA80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FA039D8"/>
    <w:multiLevelType w:val="multilevel"/>
    <w:tmpl w:val="CB70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AD0980"/>
    <w:multiLevelType w:val="multilevel"/>
    <w:tmpl w:val="5D8E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1D69A8"/>
    <w:multiLevelType w:val="hybridMultilevel"/>
    <w:tmpl w:val="482AF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31E608B1"/>
    <w:multiLevelType w:val="multilevel"/>
    <w:tmpl w:val="5874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8986616"/>
    <w:multiLevelType w:val="multilevel"/>
    <w:tmpl w:val="6534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92E5BB8"/>
    <w:multiLevelType w:val="multilevel"/>
    <w:tmpl w:val="E08C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B2407D4"/>
    <w:multiLevelType w:val="hybridMultilevel"/>
    <w:tmpl w:val="2844141E"/>
    <w:lvl w:ilvl="0" w:tplc="F62A38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DD13C25"/>
    <w:multiLevelType w:val="multilevel"/>
    <w:tmpl w:val="3C10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9F0C59"/>
    <w:multiLevelType w:val="hybridMultilevel"/>
    <w:tmpl w:val="DF207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3EBB3A6E"/>
    <w:multiLevelType w:val="multilevel"/>
    <w:tmpl w:val="9F18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ED2EE6"/>
    <w:multiLevelType w:val="hybridMultilevel"/>
    <w:tmpl w:val="CC38FE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4B1521A5"/>
    <w:multiLevelType w:val="hybridMultilevel"/>
    <w:tmpl w:val="F7CCF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4BCE6322"/>
    <w:multiLevelType w:val="hybridMultilevel"/>
    <w:tmpl w:val="A0F2F122"/>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51" w15:restartNumberingAfterBreak="0">
    <w:nsid w:val="4DA567DA"/>
    <w:multiLevelType w:val="hybridMultilevel"/>
    <w:tmpl w:val="D51C3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4EA71D35"/>
    <w:multiLevelType w:val="multilevel"/>
    <w:tmpl w:val="4CEC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0D6205"/>
    <w:multiLevelType w:val="multilevel"/>
    <w:tmpl w:val="6C009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F665291"/>
    <w:multiLevelType w:val="hybridMultilevel"/>
    <w:tmpl w:val="932C6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51C119A9"/>
    <w:multiLevelType w:val="multilevel"/>
    <w:tmpl w:val="445A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2455E18"/>
    <w:multiLevelType w:val="multilevel"/>
    <w:tmpl w:val="165E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721336"/>
    <w:multiLevelType w:val="hybridMultilevel"/>
    <w:tmpl w:val="4BD82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8" w15:restartNumberingAfterBreak="0">
    <w:nsid w:val="54592C43"/>
    <w:multiLevelType w:val="multilevel"/>
    <w:tmpl w:val="9BC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AA3AEE"/>
    <w:multiLevelType w:val="multilevel"/>
    <w:tmpl w:val="E37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4E05795"/>
    <w:multiLevelType w:val="multilevel"/>
    <w:tmpl w:val="564E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B6627B"/>
    <w:multiLevelType w:val="multilevel"/>
    <w:tmpl w:val="91BE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9D0459E"/>
    <w:multiLevelType w:val="multilevel"/>
    <w:tmpl w:val="182E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7557CE"/>
    <w:multiLevelType w:val="multilevel"/>
    <w:tmpl w:val="8694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A308A6"/>
    <w:multiLevelType w:val="multilevel"/>
    <w:tmpl w:val="E122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2259F5"/>
    <w:multiLevelType w:val="multilevel"/>
    <w:tmpl w:val="C4A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042081B"/>
    <w:multiLevelType w:val="multilevel"/>
    <w:tmpl w:val="D02A97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5B5790"/>
    <w:multiLevelType w:val="multilevel"/>
    <w:tmpl w:val="0D5C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20F193C"/>
    <w:multiLevelType w:val="multilevel"/>
    <w:tmpl w:val="7B3E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B761C6"/>
    <w:multiLevelType w:val="multilevel"/>
    <w:tmpl w:val="868E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C03540"/>
    <w:multiLevelType w:val="multilevel"/>
    <w:tmpl w:val="1DC4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CE52CE"/>
    <w:multiLevelType w:val="hybridMultilevel"/>
    <w:tmpl w:val="C1627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637836F9"/>
    <w:multiLevelType w:val="multilevel"/>
    <w:tmpl w:val="7E0A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71A2F0E"/>
    <w:multiLevelType w:val="multilevel"/>
    <w:tmpl w:val="E6B6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872C87"/>
    <w:multiLevelType w:val="hybridMultilevel"/>
    <w:tmpl w:val="C6380E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6FC7703F"/>
    <w:multiLevelType w:val="multilevel"/>
    <w:tmpl w:val="C9C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27504B"/>
    <w:multiLevelType w:val="hybridMultilevel"/>
    <w:tmpl w:val="46720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709D19A6"/>
    <w:multiLevelType w:val="hybridMultilevel"/>
    <w:tmpl w:val="5E4AA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730B4D0D"/>
    <w:multiLevelType w:val="hybridMultilevel"/>
    <w:tmpl w:val="4614D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7384712C"/>
    <w:multiLevelType w:val="hybridMultilevel"/>
    <w:tmpl w:val="DA849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75E23797"/>
    <w:multiLevelType w:val="multilevel"/>
    <w:tmpl w:val="C8E6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6491F5C"/>
    <w:multiLevelType w:val="hybridMultilevel"/>
    <w:tmpl w:val="62D02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8471599"/>
    <w:multiLevelType w:val="multilevel"/>
    <w:tmpl w:val="A63C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89E21C9"/>
    <w:multiLevelType w:val="multilevel"/>
    <w:tmpl w:val="9090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C8257CF"/>
    <w:multiLevelType w:val="multilevel"/>
    <w:tmpl w:val="395865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554923"/>
    <w:multiLevelType w:val="multilevel"/>
    <w:tmpl w:val="EF4A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648208">
    <w:abstractNumId w:val="0"/>
  </w:num>
  <w:num w:numId="2" w16cid:durableId="119686673">
    <w:abstractNumId w:val="1"/>
  </w:num>
  <w:num w:numId="3" w16cid:durableId="1658193746">
    <w:abstractNumId w:val="2"/>
  </w:num>
  <w:num w:numId="4" w16cid:durableId="269355906">
    <w:abstractNumId w:val="142"/>
  </w:num>
  <w:num w:numId="5" w16cid:durableId="1899975158">
    <w:abstractNumId w:val="185"/>
  </w:num>
  <w:num w:numId="6" w16cid:durableId="1779258114">
    <w:abstractNumId w:val="126"/>
  </w:num>
  <w:num w:numId="7" w16cid:durableId="709840919">
    <w:abstractNumId w:val="160"/>
  </w:num>
  <w:num w:numId="8" w16cid:durableId="1980184941">
    <w:abstractNumId w:val="145"/>
  </w:num>
  <w:num w:numId="9" w16cid:durableId="1808933598">
    <w:abstractNumId w:val="162"/>
  </w:num>
  <w:num w:numId="10" w16cid:durableId="1572959075">
    <w:abstractNumId w:val="141"/>
  </w:num>
  <w:num w:numId="11" w16cid:durableId="83571822">
    <w:abstractNumId w:val="164"/>
  </w:num>
  <w:num w:numId="12" w16cid:durableId="11229553">
    <w:abstractNumId w:val="143"/>
  </w:num>
  <w:num w:numId="13" w16cid:durableId="1102530469">
    <w:abstractNumId w:val="161"/>
  </w:num>
  <w:num w:numId="14" w16cid:durableId="1048988169">
    <w:abstractNumId w:val="138"/>
  </w:num>
  <w:num w:numId="15" w16cid:durableId="412241675">
    <w:abstractNumId w:val="123"/>
  </w:num>
  <w:num w:numId="16" w16cid:durableId="2033992412">
    <w:abstractNumId w:val="139"/>
  </w:num>
  <w:num w:numId="17" w16cid:durableId="1941840178">
    <w:abstractNumId w:val="163"/>
  </w:num>
  <w:num w:numId="18" w16cid:durableId="1781610757">
    <w:abstractNumId w:val="165"/>
  </w:num>
  <w:num w:numId="19" w16cid:durableId="1017658567">
    <w:abstractNumId w:val="112"/>
  </w:num>
  <w:num w:numId="20" w16cid:durableId="1717925992">
    <w:abstractNumId w:val="158"/>
  </w:num>
  <w:num w:numId="21" w16cid:durableId="703092060">
    <w:abstractNumId w:val="156"/>
  </w:num>
  <w:num w:numId="22" w16cid:durableId="779572247">
    <w:abstractNumId w:val="147"/>
  </w:num>
  <w:num w:numId="23" w16cid:durableId="1356618784">
    <w:abstractNumId w:val="115"/>
  </w:num>
  <w:num w:numId="24" w16cid:durableId="1013150757">
    <w:abstractNumId w:val="173"/>
  </w:num>
  <w:num w:numId="25" w16cid:durableId="379940323">
    <w:abstractNumId w:val="167"/>
  </w:num>
  <w:num w:numId="26" w16cid:durableId="386150290">
    <w:abstractNumId w:val="183"/>
  </w:num>
  <w:num w:numId="27" w16cid:durableId="1629318699">
    <w:abstractNumId w:val="152"/>
  </w:num>
  <w:num w:numId="28" w16cid:durableId="2077631936">
    <w:abstractNumId w:val="170"/>
  </w:num>
  <w:num w:numId="29" w16cid:durableId="909462354">
    <w:abstractNumId w:val="133"/>
  </w:num>
  <w:num w:numId="30" w16cid:durableId="430468965">
    <w:abstractNumId w:val="169"/>
  </w:num>
  <w:num w:numId="31" w16cid:durableId="525749396">
    <w:abstractNumId w:val="131"/>
  </w:num>
  <w:num w:numId="32" w16cid:durableId="903491905">
    <w:abstractNumId w:val="121"/>
  </w:num>
  <w:num w:numId="33" w16cid:durableId="871498050">
    <w:abstractNumId w:val="137"/>
  </w:num>
  <w:num w:numId="34" w16cid:durableId="1538083843">
    <w:abstractNumId w:val="114"/>
  </w:num>
  <w:num w:numId="35" w16cid:durableId="115296035">
    <w:abstractNumId w:val="155"/>
  </w:num>
  <w:num w:numId="36" w16cid:durableId="284121749">
    <w:abstractNumId w:val="125"/>
  </w:num>
  <w:num w:numId="37" w16cid:durableId="76219472">
    <w:abstractNumId w:val="176"/>
  </w:num>
  <w:num w:numId="38" w16cid:durableId="75173272">
    <w:abstractNumId w:val="136"/>
  </w:num>
  <w:num w:numId="39" w16cid:durableId="652491635">
    <w:abstractNumId w:val="174"/>
  </w:num>
  <w:num w:numId="40" w16cid:durableId="1785929039">
    <w:abstractNumId w:val="117"/>
  </w:num>
  <w:num w:numId="41" w16cid:durableId="802119287">
    <w:abstractNumId w:val="140"/>
  </w:num>
  <w:num w:numId="42" w16cid:durableId="1038120555">
    <w:abstractNumId w:val="124"/>
  </w:num>
  <w:num w:numId="43" w16cid:durableId="765660202">
    <w:abstractNumId w:val="130"/>
  </w:num>
  <w:num w:numId="44" w16cid:durableId="312026351">
    <w:abstractNumId w:val="132"/>
  </w:num>
  <w:num w:numId="45" w16cid:durableId="1074275033">
    <w:abstractNumId w:val="119"/>
  </w:num>
  <w:num w:numId="46" w16cid:durableId="454450546">
    <w:abstractNumId w:val="148"/>
  </w:num>
  <w:num w:numId="47" w16cid:durableId="378364456">
    <w:abstractNumId w:val="127"/>
  </w:num>
  <w:num w:numId="48" w16cid:durableId="1790319688">
    <w:abstractNumId w:val="179"/>
  </w:num>
  <w:num w:numId="49" w16cid:durableId="59325669">
    <w:abstractNumId w:val="129"/>
  </w:num>
  <w:num w:numId="50" w16cid:durableId="2139957804">
    <w:abstractNumId w:val="118"/>
  </w:num>
  <w:num w:numId="51" w16cid:durableId="2068263393">
    <w:abstractNumId w:val="177"/>
  </w:num>
  <w:num w:numId="52" w16cid:durableId="372509711">
    <w:abstractNumId w:val="153"/>
  </w:num>
  <w:num w:numId="53" w16cid:durableId="1895850264">
    <w:abstractNumId w:val="135"/>
  </w:num>
  <w:num w:numId="54" w16cid:durableId="742608254">
    <w:abstractNumId w:val="159"/>
  </w:num>
  <w:num w:numId="55" w16cid:durableId="39400039">
    <w:abstractNumId w:val="134"/>
  </w:num>
  <w:num w:numId="56" w16cid:durableId="1016076084">
    <w:abstractNumId w:val="181"/>
  </w:num>
  <w:num w:numId="57" w16cid:durableId="2067072603">
    <w:abstractNumId w:val="149"/>
  </w:num>
  <w:num w:numId="58" w16cid:durableId="460196408">
    <w:abstractNumId w:val="171"/>
  </w:num>
  <w:num w:numId="59" w16cid:durableId="182669304">
    <w:abstractNumId w:val="146"/>
  </w:num>
  <w:num w:numId="60" w16cid:durableId="1575701681">
    <w:abstractNumId w:val="157"/>
  </w:num>
  <w:num w:numId="61" w16cid:durableId="88964744">
    <w:abstractNumId w:val="108"/>
  </w:num>
  <w:num w:numId="62" w16cid:durableId="1184899296">
    <w:abstractNumId w:val="111"/>
  </w:num>
  <w:num w:numId="63" w16cid:durableId="1035231307">
    <w:abstractNumId w:val="109"/>
  </w:num>
  <w:num w:numId="64" w16cid:durableId="1874726100">
    <w:abstractNumId w:val="168"/>
  </w:num>
  <w:num w:numId="65" w16cid:durableId="1493764495">
    <w:abstractNumId w:val="128"/>
  </w:num>
  <w:num w:numId="66" w16cid:durableId="2037075977">
    <w:abstractNumId w:val="154"/>
  </w:num>
  <w:num w:numId="67" w16cid:durableId="863792193">
    <w:abstractNumId w:val="151"/>
  </w:num>
  <w:num w:numId="68" w16cid:durableId="1210605567">
    <w:abstractNumId w:val="178"/>
  </w:num>
  <w:num w:numId="69" w16cid:durableId="1856456180">
    <w:abstractNumId w:val="166"/>
  </w:num>
  <w:num w:numId="70" w16cid:durableId="1079978783">
    <w:abstractNumId w:val="150"/>
  </w:num>
  <w:num w:numId="71" w16cid:durableId="242495432">
    <w:abstractNumId w:val="116"/>
  </w:num>
  <w:num w:numId="72" w16cid:durableId="1945765661">
    <w:abstractNumId w:val="184"/>
  </w:num>
  <w:num w:numId="73" w16cid:durableId="1955938648">
    <w:abstractNumId w:val="175"/>
  </w:num>
  <w:num w:numId="74" w16cid:durableId="410127883">
    <w:abstractNumId w:val="113"/>
  </w:num>
  <w:num w:numId="75" w16cid:durableId="102312522">
    <w:abstractNumId w:val="182"/>
  </w:num>
  <w:num w:numId="76" w16cid:durableId="648634326">
    <w:abstractNumId w:val="180"/>
  </w:num>
  <w:num w:numId="77" w16cid:durableId="1972007083">
    <w:abstractNumId w:val="172"/>
  </w:num>
  <w:num w:numId="78" w16cid:durableId="1217862076">
    <w:abstractNumId w:val="122"/>
  </w:num>
  <w:num w:numId="79" w16cid:durableId="936906843">
    <w:abstractNumId w:val="144"/>
  </w:num>
  <w:num w:numId="80" w16cid:durableId="1466654109">
    <w:abstractNumId w:val="120"/>
  </w:num>
  <w:num w:numId="81" w16cid:durableId="1866863091">
    <w:abstractNumId w:val="11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2"/>
    <w:compatSetting w:name="useWord2013TrackBottomHyphenation" w:uri="http://schemas.microsoft.com/office/word" w:val="1"/>
  </w:compat>
  <w:rsids>
    <w:rsidRoot w:val="00C65D26"/>
    <w:rsid w:val="00001483"/>
    <w:rsid w:val="000122C0"/>
    <w:rsid w:val="000157E1"/>
    <w:rsid w:val="00023E9E"/>
    <w:rsid w:val="00042B07"/>
    <w:rsid w:val="00044EC5"/>
    <w:rsid w:val="00056B5E"/>
    <w:rsid w:val="00082E7C"/>
    <w:rsid w:val="00083256"/>
    <w:rsid w:val="00087A92"/>
    <w:rsid w:val="000E5E61"/>
    <w:rsid w:val="000E7501"/>
    <w:rsid w:val="000F06D4"/>
    <w:rsid w:val="000F3D40"/>
    <w:rsid w:val="0010268D"/>
    <w:rsid w:val="00105848"/>
    <w:rsid w:val="001559BE"/>
    <w:rsid w:val="00166D9D"/>
    <w:rsid w:val="00170B89"/>
    <w:rsid w:val="001922FE"/>
    <w:rsid w:val="001950F0"/>
    <w:rsid w:val="001A1822"/>
    <w:rsid w:val="001A6385"/>
    <w:rsid w:val="001C1DF5"/>
    <w:rsid w:val="001C2647"/>
    <w:rsid w:val="001C3630"/>
    <w:rsid w:val="001C4962"/>
    <w:rsid w:val="001C4ACC"/>
    <w:rsid w:val="001D57DB"/>
    <w:rsid w:val="001E05CD"/>
    <w:rsid w:val="001E0F46"/>
    <w:rsid w:val="001E4737"/>
    <w:rsid w:val="001E709A"/>
    <w:rsid w:val="001F2A4F"/>
    <w:rsid w:val="00207FE9"/>
    <w:rsid w:val="00210747"/>
    <w:rsid w:val="0021615A"/>
    <w:rsid w:val="002256E3"/>
    <w:rsid w:val="002330A6"/>
    <w:rsid w:val="002523BC"/>
    <w:rsid w:val="00256F5F"/>
    <w:rsid w:val="00271F55"/>
    <w:rsid w:val="00273F51"/>
    <w:rsid w:val="002762E6"/>
    <w:rsid w:val="0027722E"/>
    <w:rsid w:val="00285431"/>
    <w:rsid w:val="00287E32"/>
    <w:rsid w:val="002B1905"/>
    <w:rsid w:val="002D10DD"/>
    <w:rsid w:val="002E0E54"/>
    <w:rsid w:val="002E207A"/>
    <w:rsid w:val="002E3646"/>
    <w:rsid w:val="0031205B"/>
    <w:rsid w:val="00314349"/>
    <w:rsid w:val="00317F4A"/>
    <w:rsid w:val="00322FF4"/>
    <w:rsid w:val="003262A8"/>
    <w:rsid w:val="00336ACC"/>
    <w:rsid w:val="0033797C"/>
    <w:rsid w:val="00340969"/>
    <w:rsid w:val="003458D5"/>
    <w:rsid w:val="003802C7"/>
    <w:rsid w:val="003A0D75"/>
    <w:rsid w:val="003A3F94"/>
    <w:rsid w:val="003B6673"/>
    <w:rsid w:val="003C115C"/>
    <w:rsid w:val="003C59BF"/>
    <w:rsid w:val="003C7A90"/>
    <w:rsid w:val="003D2706"/>
    <w:rsid w:val="003D61A3"/>
    <w:rsid w:val="00400174"/>
    <w:rsid w:val="00414662"/>
    <w:rsid w:val="0041636A"/>
    <w:rsid w:val="00417BDB"/>
    <w:rsid w:val="00423995"/>
    <w:rsid w:val="00433EAC"/>
    <w:rsid w:val="0044175C"/>
    <w:rsid w:val="00441B41"/>
    <w:rsid w:val="004547AF"/>
    <w:rsid w:val="004614C2"/>
    <w:rsid w:val="00461FCB"/>
    <w:rsid w:val="00465B58"/>
    <w:rsid w:val="004750E1"/>
    <w:rsid w:val="00480656"/>
    <w:rsid w:val="004979F3"/>
    <w:rsid w:val="004A0444"/>
    <w:rsid w:val="004A1B9F"/>
    <w:rsid w:val="004B08D6"/>
    <w:rsid w:val="004C0DAA"/>
    <w:rsid w:val="0051064F"/>
    <w:rsid w:val="00514C59"/>
    <w:rsid w:val="00516CC1"/>
    <w:rsid w:val="00520867"/>
    <w:rsid w:val="00524C1A"/>
    <w:rsid w:val="00535C7A"/>
    <w:rsid w:val="0053761A"/>
    <w:rsid w:val="005407BC"/>
    <w:rsid w:val="00547F93"/>
    <w:rsid w:val="00562181"/>
    <w:rsid w:val="005665E8"/>
    <w:rsid w:val="00566CC0"/>
    <w:rsid w:val="00573E71"/>
    <w:rsid w:val="005870E1"/>
    <w:rsid w:val="005906C1"/>
    <w:rsid w:val="005B7B75"/>
    <w:rsid w:val="005C3F27"/>
    <w:rsid w:val="005E7DCD"/>
    <w:rsid w:val="006122AC"/>
    <w:rsid w:val="00613808"/>
    <w:rsid w:val="0061725C"/>
    <w:rsid w:val="00621371"/>
    <w:rsid w:val="00626F1B"/>
    <w:rsid w:val="00644F47"/>
    <w:rsid w:val="0065716E"/>
    <w:rsid w:val="0067556B"/>
    <w:rsid w:val="00682828"/>
    <w:rsid w:val="00683D73"/>
    <w:rsid w:val="00691731"/>
    <w:rsid w:val="00693E49"/>
    <w:rsid w:val="006979E0"/>
    <w:rsid w:val="006B5D2B"/>
    <w:rsid w:val="006D1BF2"/>
    <w:rsid w:val="006D7A18"/>
    <w:rsid w:val="006F36E1"/>
    <w:rsid w:val="0070544C"/>
    <w:rsid w:val="00721D50"/>
    <w:rsid w:val="007571EB"/>
    <w:rsid w:val="00777346"/>
    <w:rsid w:val="00777D07"/>
    <w:rsid w:val="007816C8"/>
    <w:rsid w:val="00781C3B"/>
    <w:rsid w:val="0079526A"/>
    <w:rsid w:val="007961E5"/>
    <w:rsid w:val="007A5007"/>
    <w:rsid w:val="00807F9D"/>
    <w:rsid w:val="00811602"/>
    <w:rsid w:val="00816516"/>
    <w:rsid w:val="00837334"/>
    <w:rsid w:val="00880CBD"/>
    <w:rsid w:val="00885183"/>
    <w:rsid w:val="00896D60"/>
    <w:rsid w:val="008C0803"/>
    <w:rsid w:val="008C6443"/>
    <w:rsid w:val="008C72E8"/>
    <w:rsid w:val="00910F6C"/>
    <w:rsid w:val="009135FD"/>
    <w:rsid w:val="00936F58"/>
    <w:rsid w:val="0096323D"/>
    <w:rsid w:val="00965E42"/>
    <w:rsid w:val="00975A5D"/>
    <w:rsid w:val="009842C4"/>
    <w:rsid w:val="00990B59"/>
    <w:rsid w:val="0099241C"/>
    <w:rsid w:val="00992FF6"/>
    <w:rsid w:val="009C0AB4"/>
    <w:rsid w:val="009C6270"/>
    <w:rsid w:val="009D0E98"/>
    <w:rsid w:val="009D42D7"/>
    <w:rsid w:val="009E6531"/>
    <w:rsid w:val="009F2B2B"/>
    <w:rsid w:val="009F6B3A"/>
    <w:rsid w:val="00A043B1"/>
    <w:rsid w:val="00A20D48"/>
    <w:rsid w:val="00A21D66"/>
    <w:rsid w:val="00A33C7F"/>
    <w:rsid w:val="00A53E14"/>
    <w:rsid w:val="00A65987"/>
    <w:rsid w:val="00A76F27"/>
    <w:rsid w:val="00A8573B"/>
    <w:rsid w:val="00A927C9"/>
    <w:rsid w:val="00AA1B1B"/>
    <w:rsid w:val="00AB0999"/>
    <w:rsid w:val="00AB53A7"/>
    <w:rsid w:val="00AB5524"/>
    <w:rsid w:val="00AD1355"/>
    <w:rsid w:val="00AD2F04"/>
    <w:rsid w:val="00AD43FA"/>
    <w:rsid w:val="00AF5DF1"/>
    <w:rsid w:val="00B37DC7"/>
    <w:rsid w:val="00B42BC6"/>
    <w:rsid w:val="00B60AB0"/>
    <w:rsid w:val="00B907EE"/>
    <w:rsid w:val="00B9554B"/>
    <w:rsid w:val="00BB666C"/>
    <w:rsid w:val="00BD285C"/>
    <w:rsid w:val="00BE0848"/>
    <w:rsid w:val="00BE1BAB"/>
    <w:rsid w:val="00BE266E"/>
    <w:rsid w:val="00BE7577"/>
    <w:rsid w:val="00C0356E"/>
    <w:rsid w:val="00C044F0"/>
    <w:rsid w:val="00C15E3C"/>
    <w:rsid w:val="00C24FC1"/>
    <w:rsid w:val="00C25D49"/>
    <w:rsid w:val="00C44DD8"/>
    <w:rsid w:val="00C45990"/>
    <w:rsid w:val="00C47238"/>
    <w:rsid w:val="00C65D26"/>
    <w:rsid w:val="00C71C2D"/>
    <w:rsid w:val="00C73E46"/>
    <w:rsid w:val="00C82333"/>
    <w:rsid w:val="00CA00EA"/>
    <w:rsid w:val="00CA5718"/>
    <w:rsid w:val="00CB7FE2"/>
    <w:rsid w:val="00CC5E26"/>
    <w:rsid w:val="00CD467B"/>
    <w:rsid w:val="00CD5113"/>
    <w:rsid w:val="00CE560C"/>
    <w:rsid w:val="00D06CC6"/>
    <w:rsid w:val="00D13F98"/>
    <w:rsid w:val="00D15F55"/>
    <w:rsid w:val="00D26CDF"/>
    <w:rsid w:val="00D30DD6"/>
    <w:rsid w:val="00D33591"/>
    <w:rsid w:val="00D355F7"/>
    <w:rsid w:val="00D35CEA"/>
    <w:rsid w:val="00D414EC"/>
    <w:rsid w:val="00D44739"/>
    <w:rsid w:val="00D57D6B"/>
    <w:rsid w:val="00D807EF"/>
    <w:rsid w:val="00D8253E"/>
    <w:rsid w:val="00D85CF1"/>
    <w:rsid w:val="00D90DA7"/>
    <w:rsid w:val="00D934A4"/>
    <w:rsid w:val="00D952C9"/>
    <w:rsid w:val="00D95C7B"/>
    <w:rsid w:val="00DA45E7"/>
    <w:rsid w:val="00DB2DD2"/>
    <w:rsid w:val="00DD54D5"/>
    <w:rsid w:val="00DE04E3"/>
    <w:rsid w:val="00DE0DB8"/>
    <w:rsid w:val="00DE786E"/>
    <w:rsid w:val="00DF7ACA"/>
    <w:rsid w:val="00E04E34"/>
    <w:rsid w:val="00E10DA1"/>
    <w:rsid w:val="00E24399"/>
    <w:rsid w:val="00E3697B"/>
    <w:rsid w:val="00E569EB"/>
    <w:rsid w:val="00E65E7B"/>
    <w:rsid w:val="00E66F4C"/>
    <w:rsid w:val="00E70562"/>
    <w:rsid w:val="00E70616"/>
    <w:rsid w:val="00E70FA9"/>
    <w:rsid w:val="00E74481"/>
    <w:rsid w:val="00E74A29"/>
    <w:rsid w:val="00E90D7C"/>
    <w:rsid w:val="00E94D49"/>
    <w:rsid w:val="00EB4388"/>
    <w:rsid w:val="00EB7706"/>
    <w:rsid w:val="00EC1FF4"/>
    <w:rsid w:val="00EC3C9A"/>
    <w:rsid w:val="00EC467D"/>
    <w:rsid w:val="00ED7F4C"/>
    <w:rsid w:val="00EF3CE8"/>
    <w:rsid w:val="00EF570B"/>
    <w:rsid w:val="00F019F4"/>
    <w:rsid w:val="00F0544E"/>
    <w:rsid w:val="00F226C6"/>
    <w:rsid w:val="00F35798"/>
    <w:rsid w:val="00F433FE"/>
    <w:rsid w:val="00F6233B"/>
    <w:rsid w:val="00F658D4"/>
    <w:rsid w:val="00F670B3"/>
    <w:rsid w:val="00F7543F"/>
    <w:rsid w:val="00F830CA"/>
    <w:rsid w:val="00F9002E"/>
    <w:rsid w:val="00F90B59"/>
    <w:rsid w:val="00F93A7B"/>
    <w:rsid w:val="00F97B29"/>
    <w:rsid w:val="00FB314A"/>
    <w:rsid w:val="00FC21A8"/>
    <w:rsid w:val="00FC5924"/>
    <w:rsid w:val="00FC6B4E"/>
    <w:rsid w:val="00FC7287"/>
    <w:rsid w:val="00FF7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v:stroke weight="0"/>
    </o:shapedefaults>
    <o:shapelayout v:ext="edit">
      <o:idmap v:ext="edit" data="1"/>
    </o:shapelayout>
  </w:shapeDefaults>
  <w:doNotEmbedSmartTags/>
  <w:decimalSymbol w:val="."/>
  <w:listSeparator w:val=","/>
  <w14:docId w14:val="4A72E8C1"/>
  <w15:docId w15:val="{1FFCAAF3-1D93-47DE-9206-0EB3DDB87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E9E"/>
    <w:pPr>
      <w:widowControl w:val="0"/>
      <w:suppressAutoHyphens/>
    </w:pPr>
    <w:rPr>
      <w:rFonts w:ascii="Liberation Serif" w:eastAsia="WenQuanYi Zen Hei" w:hAnsi="Liberation Serif" w:cs="Lohit Devanagari"/>
      <w:kern w:val="1"/>
      <w:sz w:val="24"/>
      <w:szCs w:val="24"/>
      <w:lang w:eastAsia="zh-CN" w:bidi="hi-IN"/>
    </w:rPr>
  </w:style>
  <w:style w:type="paragraph" w:styleId="Heading1">
    <w:name w:val="heading 1"/>
    <w:basedOn w:val="Normal"/>
    <w:next w:val="Normal"/>
    <w:qFormat/>
    <w:rsid w:val="00023E9E"/>
    <w:pPr>
      <w:keepNext/>
      <w:jc w:val="center"/>
      <w:outlineLvl w:val="0"/>
    </w:pPr>
    <w:rPr>
      <w:b/>
    </w:rPr>
  </w:style>
  <w:style w:type="paragraph" w:styleId="Heading2">
    <w:name w:val="heading 2"/>
    <w:basedOn w:val="Normal"/>
    <w:next w:val="Normal"/>
    <w:qFormat/>
    <w:rsid w:val="00023E9E"/>
    <w:pPr>
      <w:keepNext/>
      <w:outlineLvl w:val="1"/>
    </w:pPr>
    <w:rPr>
      <w:b/>
    </w:rPr>
  </w:style>
  <w:style w:type="paragraph" w:styleId="Heading3">
    <w:name w:val="heading 3"/>
    <w:basedOn w:val="Heading"/>
    <w:next w:val="BodyText"/>
    <w:qFormat/>
    <w:rsid w:val="00023E9E"/>
    <w:pPr>
      <w:tabs>
        <w:tab w:val="num" w:pos="0"/>
      </w:tabs>
      <w:ind w:left="720" w:hanging="720"/>
      <w:outlineLvl w:val="2"/>
    </w:pPr>
    <w:rPr>
      <w:rFonts w:ascii="Liberation Serif" w:hAnsi="Liberation Serif"/>
      <w:b/>
      <w:bCs/>
    </w:rPr>
  </w:style>
  <w:style w:type="paragraph" w:styleId="Heading4">
    <w:name w:val="heading 4"/>
    <w:basedOn w:val="Normal"/>
    <w:next w:val="Normal"/>
    <w:qFormat/>
    <w:rsid w:val="00023E9E"/>
    <w:pPr>
      <w:keepNext/>
      <w:ind w:firstLine="144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023E9E"/>
  </w:style>
  <w:style w:type="character" w:customStyle="1" w:styleId="WW8Num1z1">
    <w:name w:val="WW8Num1z1"/>
    <w:rsid w:val="00023E9E"/>
  </w:style>
  <w:style w:type="character" w:customStyle="1" w:styleId="WW8Num1z2">
    <w:name w:val="WW8Num1z2"/>
    <w:rsid w:val="00023E9E"/>
  </w:style>
  <w:style w:type="character" w:customStyle="1" w:styleId="WW8Num1z3">
    <w:name w:val="WW8Num1z3"/>
    <w:rsid w:val="00023E9E"/>
  </w:style>
  <w:style w:type="character" w:customStyle="1" w:styleId="WW8Num1z4">
    <w:name w:val="WW8Num1z4"/>
    <w:rsid w:val="00023E9E"/>
  </w:style>
  <w:style w:type="character" w:customStyle="1" w:styleId="WW8Num1z5">
    <w:name w:val="WW8Num1z5"/>
    <w:rsid w:val="00023E9E"/>
  </w:style>
  <w:style w:type="character" w:customStyle="1" w:styleId="WW8Num1z6">
    <w:name w:val="WW8Num1z6"/>
    <w:rsid w:val="00023E9E"/>
  </w:style>
  <w:style w:type="character" w:customStyle="1" w:styleId="WW8Num1z7">
    <w:name w:val="WW8Num1z7"/>
    <w:rsid w:val="00023E9E"/>
  </w:style>
  <w:style w:type="character" w:customStyle="1" w:styleId="WW8Num1z8">
    <w:name w:val="WW8Num1z8"/>
    <w:rsid w:val="00023E9E"/>
  </w:style>
  <w:style w:type="character" w:customStyle="1" w:styleId="WW8Num2z0">
    <w:name w:val="WW8Num2z0"/>
    <w:rsid w:val="00023E9E"/>
  </w:style>
  <w:style w:type="character" w:customStyle="1" w:styleId="WW8Num2z1">
    <w:name w:val="WW8Num2z1"/>
    <w:rsid w:val="00023E9E"/>
  </w:style>
  <w:style w:type="character" w:customStyle="1" w:styleId="WW8Num2z2">
    <w:name w:val="WW8Num2z2"/>
    <w:rsid w:val="00023E9E"/>
  </w:style>
  <w:style w:type="character" w:customStyle="1" w:styleId="WW8Num2z3">
    <w:name w:val="WW8Num2z3"/>
    <w:rsid w:val="00023E9E"/>
  </w:style>
  <w:style w:type="character" w:customStyle="1" w:styleId="WW8Num2z4">
    <w:name w:val="WW8Num2z4"/>
    <w:rsid w:val="00023E9E"/>
  </w:style>
  <w:style w:type="character" w:customStyle="1" w:styleId="WW8Num2z5">
    <w:name w:val="WW8Num2z5"/>
    <w:rsid w:val="00023E9E"/>
  </w:style>
  <w:style w:type="character" w:customStyle="1" w:styleId="WW8Num2z6">
    <w:name w:val="WW8Num2z6"/>
    <w:rsid w:val="00023E9E"/>
  </w:style>
  <w:style w:type="character" w:customStyle="1" w:styleId="WW8Num2z7">
    <w:name w:val="WW8Num2z7"/>
    <w:rsid w:val="00023E9E"/>
  </w:style>
  <w:style w:type="character" w:customStyle="1" w:styleId="WW8Num2z8">
    <w:name w:val="WW8Num2z8"/>
    <w:rsid w:val="00023E9E"/>
  </w:style>
  <w:style w:type="character" w:customStyle="1" w:styleId="WW8Num3z0">
    <w:name w:val="WW8Num3z0"/>
    <w:rsid w:val="00023E9E"/>
    <w:rPr>
      <w:rFonts w:ascii="Callibri" w:hAnsi="Callibri" w:cs="Times"/>
    </w:rPr>
  </w:style>
  <w:style w:type="character" w:customStyle="1" w:styleId="WW8Num3z1">
    <w:name w:val="WW8Num3z1"/>
    <w:rsid w:val="00023E9E"/>
  </w:style>
  <w:style w:type="character" w:customStyle="1" w:styleId="WW8Num3z2">
    <w:name w:val="WW8Num3z2"/>
    <w:rsid w:val="00023E9E"/>
  </w:style>
  <w:style w:type="character" w:customStyle="1" w:styleId="WW8Num3z3">
    <w:name w:val="WW8Num3z3"/>
    <w:rsid w:val="00023E9E"/>
  </w:style>
  <w:style w:type="character" w:customStyle="1" w:styleId="WW8Num3z4">
    <w:name w:val="WW8Num3z4"/>
    <w:rsid w:val="00023E9E"/>
  </w:style>
  <w:style w:type="character" w:customStyle="1" w:styleId="WW8Num3z5">
    <w:name w:val="WW8Num3z5"/>
    <w:rsid w:val="00023E9E"/>
  </w:style>
  <w:style w:type="character" w:customStyle="1" w:styleId="WW8Num3z6">
    <w:name w:val="WW8Num3z6"/>
    <w:rsid w:val="00023E9E"/>
  </w:style>
  <w:style w:type="character" w:customStyle="1" w:styleId="WW8Num3z7">
    <w:name w:val="WW8Num3z7"/>
    <w:rsid w:val="00023E9E"/>
  </w:style>
  <w:style w:type="character" w:customStyle="1" w:styleId="WW8Num3z8">
    <w:name w:val="WW8Num3z8"/>
    <w:rsid w:val="00023E9E"/>
  </w:style>
  <w:style w:type="character" w:customStyle="1" w:styleId="WW8Num4z0">
    <w:name w:val="WW8Num4z0"/>
    <w:rsid w:val="00023E9E"/>
    <w:rPr>
      <w:rFonts w:ascii="Wingdings 2" w:hAnsi="Wingdings 2" w:cs="OpenSymbol"/>
      <w:color w:val="000000"/>
    </w:rPr>
  </w:style>
  <w:style w:type="character" w:customStyle="1" w:styleId="WW8Num5z0">
    <w:name w:val="WW8Num5z0"/>
    <w:rsid w:val="00023E9E"/>
    <w:rPr>
      <w:rFonts w:ascii="Callibri" w:hAnsi="Callibri" w:cs="Arial"/>
    </w:rPr>
  </w:style>
  <w:style w:type="character" w:customStyle="1" w:styleId="WW8Num5z1">
    <w:name w:val="WW8Num5z1"/>
    <w:rsid w:val="00023E9E"/>
  </w:style>
  <w:style w:type="character" w:customStyle="1" w:styleId="WW8Num5z2">
    <w:name w:val="WW8Num5z2"/>
    <w:rsid w:val="00023E9E"/>
  </w:style>
  <w:style w:type="character" w:customStyle="1" w:styleId="WW8Num5z3">
    <w:name w:val="WW8Num5z3"/>
    <w:rsid w:val="00023E9E"/>
  </w:style>
  <w:style w:type="character" w:customStyle="1" w:styleId="WW8Num5z4">
    <w:name w:val="WW8Num5z4"/>
    <w:rsid w:val="00023E9E"/>
  </w:style>
  <w:style w:type="character" w:customStyle="1" w:styleId="WW8Num5z5">
    <w:name w:val="WW8Num5z5"/>
    <w:rsid w:val="00023E9E"/>
  </w:style>
  <w:style w:type="character" w:customStyle="1" w:styleId="WW8Num5z6">
    <w:name w:val="WW8Num5z6"/>
    <w:rsid w:val="00023E9E"/>
  </w:style>
  <w:style w:type="character" w:customStyle="1" w:styleId="WW8Num5z7">
    <w:name w:val="WW8Num5z7"/>
    <w:rsid w:val="00023E9E"/>
  </w:style>
  <w:style w:type="character" w:customStyle="1" w:styleId="WW8Num5z8">
    <w:name w:val="WW8Num5z8"/>
    <w:rsid w:val="00023E9E"/>
  </w:style>
  <w:style w:type="character" w:customStyle="1" w:styleId="WW8Num6z0">
    <w:name w:val="WW8Num6z0"/>
    <w:rsid w:val="00023E9E"/>
    <w:rPr>
      <w:rFonts w:ascii="Arial" w:eastAsia="WenQuanYi Zen Hei" w:hAnsi="Arial" w:cs="Arial"/>
      <w:b w:val="0"/>
      <w:bCs w:val="0"/>
      <w:i w:val="0"/>
      <w:iCs w:val="0"/>
      <w:color w:val="000000"/>
      <w:sz w:val="24"/>
      <w:szCs w:val="24"/>
    </w:rPr>
  </w:style>
  <w:style w:type="character" w:customStyle="1" w:styleId="WW8Num6z1">
    <w:name w:val="WW8Num6z1"/>
    <w:rsid w:val="00023E9E"/>
    <w:rPr>
      <w:rFonts w:ascii="Callibri" w:hAnsi="Callibri" w:cs="Callibri"/>
      <w:b/>
    </w:rPr>
  </w:style>
  <w:style w:type="character" w:customStyle="1" w:styleId="WW8Num6z2">
    <w:name w:val="WW8Num6z2"/>
    <w:rsid w:val="00023E9E"/>
  </w:style>
  <w:style w:type="character" w:customStyle="1" w:styleId="WW8Num6z3">
    <w:name w:val="WW8Num6z3"/>
    <w:rsid w:val="00023E9E"/>
  </w:style>
  <w:style w:type="character" w:customStyle="1" w:styleId="WW8Num6z4">
    <w:name w:val="WW8Num6z4"/>
    <w:rsid w:val="00023E9E"/>
  </w:style>
  <w:style w:type="character" w:customStyle="1" w:styleId="WW8Num6z5">
    <w:name w:val="WW8Num6z5"/>
    <w:rsid w:val="00023E9E"/>
  </w:style>
  <w:style w:type="character" w:customStyle="1" w:styleId="WW8Num6z6">
    <w:name w:val="WW8Num6z6"/>
    <w:rsid w:val="00023E9E"/>
  </w:style>
  <w:style w:type="character" w:customStyle="1" w:styleId="WW8Num6z7">
    <w:name w:val="WW8Num6z7"/>
    <w:rsid w:val="00023E9E"/>
  </w:style>
  <w:style w:type="character" w:customStyle="1" w:styleId="WW8Num6z8">
    <w:name w:val="WW8Num6z8"/>
    <w:rsid w:val="00023E9E"/>
  </w:style>
  <w:style w:type="character" w:customStyle="1" w:styleId="WW8Num7z0">
    <w:name w:val="WW8Num7z0"/>
    <w:rsid w:val="00023E9E"/>
    <w:rPr>
      <w:rFonts w:ascii="Callibri" w:hAnsi="Callibri" w:cs="Callibri"/>
      <w:b/>
    </w:rPr>
  </w:style>
  <w:style w:type="character" w:customStyle="1" w:styleId="WW8Num7z1">
    <w:name w:val="WW8Num7z1"/>
    <w:rsid w:val="00023E9E"/>
    <w:rPr>
      <w:rFonts w:ascii="Callibri" w:hAnsi="Callibri" w:cs="Callibri"/>
      <w:b/>
    </w:rPr>
  </w:style>
  <w:style w:type="character" w:customStyle="1" w:styleId="WW8Num7z2">
    <w:name w:val="WW8Num7z2"/>
    <w:rsid w:val="00023E9E"/>
    <w:rPr>
      <w:rFonts w:ascii="DejaVu Sans" w:eastAsia="WenQuanYi Zen Hei" w:hAnsi="DejaVu Sans" w:cs="DejaVu Sans"/>
      <w:b w:val="0"/>
      <w:bCs w:val="0"/>
      <w:i w:val="0"/>
      <w:iCs w:val="0"/>
      <w:color w:val="000000"/>
      <w:sz w:val="24"/>
      <w:szCs w:val="24"/>
    </w:rPr>
  </w:style>
  <w:style w:type="character" w:customStyle="1" w:styleId="WW8Num7z4">
    <w:name w:val="WW8Num7z4"/>
    <w:rsid w:val="00023E9E"/>
  </w:style>
  <w:style w:type="character" w:customStyle="1" w:styleId="WW8Num7z5">
    <w:name w:val="WW8Num7z5"/>
    <w:rsid w:val="00023E9E"/>
  </w:style>
  <w:style w:type="character" w:customStyle="1" w:styleId="WW8Num7z6">
    <w:name w:val="WW8Num7z6"/>
    <w:rsid w:val="00023E9E"/>
  </w:style>
  <w:style w:type="character" w:customStyle="1" w:styleId="WW8Num7z7">
    <w:name w:val="WW8Num7z7"/>
    <w:rsid w:val="00023E9E"/>
  </w:style>
  <w:style w:type="character" w:customStyle="1" w:styleId="WW8Num7z8">
    <w:name w:val="WW8Num7z8"/>
    <w:rsid w:val="00023E9E"/>
  </w:style>
  <w:style w:type="character" w:customStyle="1" w:styleId="WW8Num8z0">
    <w:name w:val="WW8Num8z0"/>
    <w:rsid w:val="00023E9E"/>
    <w:rPr>
      <w:rFonts w:ascii="Arial" w:eastAsia="WenQuanYi Zen Hei" w:hAnsi="Arial" w:cs="Arial"/>
      <w:b w:val="0"/>
      <w:bCs w:val="0"/>
      <w:i w:val="0"/>
      <w:iCs w:val="0"/>
      <w:color w:val="000000"/>
      <w:sz w:val="24"/>
      <w:szCs w:val="24"/>
    </w:rPr>
  </w:style>
  <w:style w:type="character" w:customStyle="1" w:styleId="WW8Num8z1">
    <w:name w:val="WW8Num8z1"/>
    <w:rsid w:val="00023E9E"/>
    <w:rPr>
      <w:rFonts w:ascii="Callibri" w:hAnsi="Callibri" w:cs="Callibri"/>
      <w:b/>
    </w:rPr>
  </w:style>
  <w:style w:type="character" w:customStyle="1" w:styleId="WW8Num8z2">
    <w:name w:val="WW8Num8z2"/>
    <w:rsid w:val="00023E9E"/>
  </w:style>
  <w:style w:type="character" w:customStyle="1" w:styleId="WW8Num8z3">
    <w:name w:val="WW8Num8z3"/>
    <w:rsid w:val="00023E9E"/>
  </w:style>
  <w:style w:type="character" w:customStyle="1" w:styleId="WW8Num8z4">
    <w:name w:val="WW8Num8z4"/>
    <w:rsid w:val="00023E9E"/>
  </w:style>
  <w:style w:type="character" w:customStyle="1" w:styleId="WW8Num8z5">
    <w:name w:val="WW8Num8z5"/>
    <w:rsid w:val="00023E9E"/>
  </w:style>
  <w:style w:type="character" w:customStyle="1" w:styleId="WW8Num8z6">
    <w:name w:val="WW8Num8z6"/>
    <w:rsid w:val="00023E9E"/>
  </w:style>
  <w:style w:type="character" w:customStyle="1" w:styleId="WW8Num8z7">
    <w:name w:val="WW8Num8z7"/>
    <w:rsid w:val="00023E9E"/>
  </w:style>
  <w:style w:type="character" w:customStyle="1" w:styleId="WW8Num8z8">
    <w:name w:val="WW8Num8z8"/>
    <w:rsid w:val="00023E9E"/>
  </w:style>
  <w:style w:type="character" w:customStyle="1" w:styleId="WW8Num9z0">
    <w:name w:val="WW8Num9z0"/>
    <w:rsid w:val="00023E9E"/>
    <w:rPr>
      <w:rFonts w:ascii="Callibri" w:hAnsi="Callibri" w:cs="Callibri"/>
      <w:b/>
    </w:rPr>
  </w:style>
  <w:style w:type="character" w:customStyle="1" w:styleId="WW8Num9z1">
    <w:name w:val="WW8Num9z1"/>
    <w:rsid w:val="00023E9E"/>
  </w:style>
  <w:style w:type="character" w:customStyle="1" w:styleId="WW8Num9z2">
    <w:name w:val="WW8Num9z2"/>
    <w:rsid w:val="00023E9E"/>
  </w:style>
  <w:style w:type="character" w:customStyle="1" w:styleId="WW8Num9z3">
    <w:name w:val="WW8Num9z3"/>
    <w:rsid w:val="00023E9E"/>
  </w:style>
  <w:style w:type="character" w:customStyle="1" w:styleId="WW8Num9z4">
    <w:name w:val="WW8Num9z4"/>
    <w:rsid w:val="00023E9E"/>
  </w:style>
  <w:style w:type="character" w:customStyle="1" w:styleId="WW8Num9z5">
    <w:name w:val="WW8Num9z5"/>
    <w:rsid w:val="00023E9E"/>
  </w:style>
  <w:style w:type="character" w:customStyle="1" w:styleId="WW8Num9z6">
    <w:name w:val="WW8Num9z6"/>
    <w:rsid w:val="00023E9E"/>
  </w:style>
  <w:style w:type="character" w:customStyle="1" w:styleId="WW8Num9z7">
    <w:name w:val="WW8Num9z7"/>
    <w:rsid w:val="00023E9E"/>
  </w:style>
  <w:style w:type="character" w:customStyle="1" w:styleId="WW8Num9z8">
    <w:name w:val="WW8Num9z8"/>
    <w:rsid w:val="00023E9E"/>
  </w:style>
  <w:style w:type="character" w:customStyle="1" w:styleId="WW8Num10z0">
    <w:name w:val="WW8Num10z0"/>
    <w:rsid w:val="00023E9E"/>
    <w:rPr>
      <w:rFonts w:ascii="Symbol" w:hAnsi="Symbol" w:cs="OpenSymbol"/>
    </w:rPr>
  </w:style>
  <w:style w:type="character" w:customStyle="1" w:styleId="WW8Num11z0">
    <w:name w:val="WW8Num11z0"/>
    <w:rsid w:val="00023E9E"/>
  </w:style>
  <w:style w:type="character" w:customStyle="1" w:styleId="WW8Num11z1">
    <w:name w:val="WW8Num11z1"/>
    <w:rsid w:val="00023E9E"/>
  </w:style>
  <w:style w:type="character" w:customStyle="1" w:styleId="WW8Num11z2">
    <w:name w:val="WW8Num11z2"/>
    <w:rsid w:val="00023E9E"/>
    <w:rPr>
      <w:rFonts w:ascii="Callibri" w:hAnsi="Callibri" w:cs="Callibri"/>
    </w:rPr>
  </w:style>
  <w:style w:type="character" w:customStyle="1" w:styleId="WW8Num11z3">
    <w:name w:val="WW8Num11z3"/>
    <w:rsid w:val="00023E9E"/>
  </w:style>
  <w:style w:type="character" w:customStyle="1" w:styleId="WW8Num11z4">
    <w:name w:val="WW8Num11z4"/>
    <w:rsid w:val="00023E9E"/>
  </w:style>
  <w:style w:type="character" w:customStyle="1" w:styleId="WW8Num11z5">
    <w:name w:val="WW8Num11z5"/>
    <w:rsid w:val="00023E9E"/>
  </w:style>
  <w:style w:type="character" w:customStyle="1" w:styleId="WW8Num11z6">
    <w:name w:val="WW8Num11z6"/>
    <w:rsid w:val="00023E9E"/>
  </w:style>
  <w:style w:type="character" w:customStyle="1" w:styleId="WW8Num11z7">
    <w:name w:val="WW8Num11z7"/>
    <w:rsid w:val="00023E9E"/>
  </w:style>
  <w:style w:type="character" w:customStyle="1" w:styleId="WW8Num11z8">
    <w:name w:val="WW8Num11z8"/>
    <w:rsid w:val="00023E9E"/>
  </w:style>
  <w:style w:type="character" w:customStyle="1" w:styleId="WW8Num12z0">
    <w:name w:val="WW8Num12z0"/>
    <w:rsid w:val="00023E9E"/>
    <w:rPr>
      <w:rFonts w:ascii="Wingdings" w:hAnsi="Wingdings" w:cs="Lohit Devanagari"/>
      <w:b/>
    </w:rPr>
  </w:style>
  <w:style w:type="character" w:customStyle="1" w:styleId="WW8Num4z1">
    <w:name w:val="WW8Num4z1"/>
    <w:rsid w:val="00023E9E"/>
  </w:style>
  <w:style w:type="character" w:customStyle="1" w:styleId="WW8Num4z2">
    <w:name w:val="WW8Num4z2"/>
    <w:rsid w:val="00023E9E"/>
  </w:style>
  <w:style w:type="character" w:customStyle="1" w:styleId="WW8Num4z3">
    <w:name w:val="WW8Num4z3"/>
    <w:rsid w:val="00023E9E"/>
  </w:style>
  <w:style w:type="character" w:customStyle="1" w:styleId="WW8Num4z4">
    <w:name w:val="WW8Num4z4"/>
    <w:rsid w:val="00023E9E"/>
  </w:style>
  <w:style w:type="character" w:customStyle="1" w:styleId="WW8Num4z5">
    <w:name w:val="WW8Num4z5"/>
    <w:rsid w:val="00023E9E"/>
  </w:style>
  <w:style w:type="character" w:customStyle="1" w:styleId="WW8Num4z6">
    <w:name w:val="WW8Num4z6"/>
    <w:rsid w:val="00023E9E"/>
  </w:style>
  <w:style w:type="character" w:customStyle="1" w:styleId="WW8Num4z7">
    <w:name w:val="WW8Num4z7"/>
    <w:rsid w:val="00023E9E"/>
  </w:style>
  <w:style w:type="character" w:customStyle="1" w:styleId="WW8Num4z8">
    <w:name w:val="WW8Num4z8"/>
    <w:rsid w:val="00023E9E"/>
  </w:style>
  <w:style w:type="character" w:customStyle="1" w:styleId="WW8Num7z3">
    <w:name w:val="WW8Num7z3"/>
    <w:rsid w:val="00023E9E"/>
  </w:style>
  <w:style w:type="character" w:customStyle="1" w:styleId="WW8Num12z1">
    <w:name w:val="WW8Num12z1"/>
    <w:rsid w:val="00023E9E"/>
    <w:rPr>
      <w:rFonts w:ascii="Courier New" w:hAnsi="Courier New" w:cs="Courier New"/>
    </w:rPr>
  </w:style>
  <w:style w:type="character" w:customStyle="1" w:styleId="WW8Num12z2">
    <w:name w:val="WW8Num12z2"/>
    <w:rsid w:val="00023E9E"/>
    <w:rPr>
      <w:rFonts w:ascii="Wingdings" w:hAnsi="Wingdings" w:cs="Wingdings"/>
    </w:rPr>
  </w:style>
  <w:style w:type="character" w:customStyle="1" w:styleId="WW8Num12z3">
    <w:name w:val="WW8Num12z3"/>
    <w:rsid w:val="00023E9E"/>
    <w:rPr>
      <w:rFonts w:ascii="Symbol" w:hAnsi="Symbol" w:cs="Symbol"/>
    </w:rPr>
  </w:style>
  <w:style w:type="character" w:customStyle="1" w:styleId="Absatz-Standardschriftart">
    <w:name w:val="Absatz-Standardschriftart"/>
    <w:rsid w:val="00023E9E"/>
  </w:style>
  <w:style w:type="character" w:customStyle="1" w:styleId="WW-Absatz-Standardschriftart">
    <w:name w:val="WW-Absatz-Standardschriftart"/>
    <w:rsid w:val="00023E9E"/>
  </w:style>
  <w:style w:type="character" w:customStyle="1" w:styleId="WW-Absatz-Standardschriftart1">
    <w:name w:val="WW-Absatz-Standardschriftart1"/>
    <w:rsid w:val="00023E9E"/>
  </w:style>
  <w:style w:type="character" w:customStyle="1" w:styleId="WW-Absatz-Standardschriftart11">
    <w:name w:val="WW-Absatz-Standardschriftart11"/>
    <w:rsid w:val="00023E9E"/>
  </w:style>
  <w:style w:type="character" w:customStyle="1" w:styleId="WW-Absatz-Standardschriftart111">
    <w:name w:val="WW-Absatz-Standardschriftart111"/>
    <w:rsid w:val="00023E9E"/>
  </w:style>
  <w:style w:type="character" w:customStyle="1" w:styleId="WW-Absatz-Standardschriftart1111">
    <w:name w:val="WW-Absatz-Standardschriftart1111"/>
    <w:rsid w:val="00023E9E"/>
  </w:style>
  <w:style w:type="character" w:customStyle="1" w:styleId="WW-Absatz-Standardschriftart11111">
    <w:name w:val="WW-Absatz-Standardschriftart11111"/>
    <w:rsid w:val="00023E9E"/>
  </w:style>
  <w:style w:type="character" w:customStyle="1" w:styleId="WW-Absatz-Standardschriftart111111">
    <w:name w:val="WW-Absatz-Standardschriftart111111"/>
    <w:rsid w:val="00023E9E"/>
  </w:style>
  <w:style w:type="character" w:customStyle="1" w:styleId="WW-Absatz-Standardschriftart1111111">
    <w:name w:val="WW-Absatz-Standardschriftart1111111"/>
    <w:rsid w:val="00023E9E"/>
  </w:style>
  <w:style w:type="character" w:customStyle="1" w:styleId="WW-Absatz-Standardschriftart11111111">
    <w:name w:val="WW-Absatz-Standardschriftart11111111"/>
    <w:rsid w:val="00023E9E"/>
  </w:style>
  <w:style w:type="character" w:customStyle="1" w:styleId="WW-Absatz-Standardschriftart111111111">
    <w:name w:val="WW-Absatz-Standardschriftart111111111"/>
    <w:rsid w:val="00023E9E"/>
  </w:style>
  <w:style w:type="character" w:customStyle="1" w:styleId="NumberingSymbols">
    <w:name w:val="Numbering Symbols"/>
    <w:rsid w:val="00023E9E"/>
  </w:style>
  <w:style w:type="character" w:styleId="Hyperlink">
    <w:name w:val="Hyperlink"/>
    <w:rsid w:val="00023E9E"/>
    <w:rPr>
      <w:color w:val="000080"/>
      <w:u w:val="single"/>
    </w:rPr>
  </w:style>
  <w:style w:type="character" w:customStyle="1" w:styleId="Bullets">
    <w:name w:val="Bullets"/>
    <w:rsid w:val="00023E9E"/>
    <w:rPr>
      <w:rFonts w:ascii="OpenSymbol" w:eastAsia="OpenSymbol" w:hAnsi="OpenSymbol" w:cs="OpenSymbol"/>
    </w:rPr>
  </w:style>
  <w:style w:type="character" w:styleId="Emphasis">
    <w:name w:val="Emphasis"/>
    <w:uiPriority w:val="20"/>
    <w:qFormat/>
    <w:rsid w:val="00023E9E"/>
    <w:rPr>
      <w:i/>
      <w:iCs/>
    </w:rPr>
  </w:style>
  <w:style w:type="character" w:customStyle="1" w:styleId="ListLabel1">
    <w:name w:val="ListLabel 1"/>
    <w:rsid w:val="00023E9E"/>
    <w:rPr>
      <w:rFonts w:ascii="Verdana" w:hAnsi="Verdana" w:cs="Courier New"/>
      <w:sz w:val="24"/>
    </w:rPr>
  </w:style>
  <w:style w:type="character" w:customStyle="1" w:styleId="ListLabel2">
    <w:name w:val="ListLabel 2"/>
    <w:rsid w:val="00023E9E"/>
    <w:rPr>
      <w:rFonts w:eastAsia="Calibri" w:cs="Arial"/>
      <w:sz w:val="24"/>
    </w:rPr>
  </w:style>
  <w:style w:type="character" w:customStyle="1" w:styleId="ListLabel3">
    <w:name w:val="ListLabel 3"/>
    <w:rsid w:val="00023E9E"/>
    <w:rPr>
      <w:sz w:val="24"/>
    </w:rPr>
  </w:style>
  <w:style w:type="character" w:customStyle="1" w:styleId="ListLabel4">
    <w:name w:val="ListLabel 4"/>
    <w:rsid w:val="00023E9E"/>
    <w:rPr>
      <w:rFonts w:eastAsia="Times New Roman"/>
      <w:b w:val="0"/>
      <w:bCs/>
      <w:spacing w:val="1"/>
      <w:w w:val="99"/>
      <w:sz w:val="20"/>
      <w:szCs w:val="20"/>
    </w:rPr>
  </w:style>
  <w:style w:type="character" w:customStyle="1" w:styleId="ListLabel5">
    <w:name w:val="ListLabel 5"/>
    <w:rsid w:val="00023E9E"/>
    <w:rPr>
      <w:rFonts w:eastAsia="Wingdings"/>
      <w:w w:val="99"/>
      <w:sz w:val="24"/>
      <w:szCs w:val="24"/>
    </w:rPr>
  </w:style>
  <w:style w:type="character" w:customStyle="1" w:styleId="ListLabel6">
    <w:name w:val="ListLabel 6"/>
    <w:rsid w:val="00023E9E"/>
    <w:rPr>
      <w:rFonts w:eastAsia="Calibri"/>
      <w:sz w:val="24"/>
      <w:szCs w:val="24"/>
    </w:rPr>
  </w:style>
  <w:style w:type="character" w:customStyle="1" w:styleId="ListLabel7">
    <w:name w:val="ListLabel 7"/>
    <w:rsid w:val="00023E9E"/>
    <w:rPr>
      <w:rFonts w:eastAsia="Symbol"/>
      <w:w w:val="99"/>
      <w:sz w:val="24"/>
      <w:szCs w:val="24"/>
    </w:rPr>
  </w:style>
  <w:style w:type="character" w:customStyle="1" w:styleId="ListLabel8">
    <w:name w:val="ListLabel 8"/>
    <w:rsid w:val="00023E9E"/>
    <w:rPr>
      <w:rFonts w:eastAsia="Calibri"/>
      <w:b w:val="0"/>
      <w:bCs/>
      <w:w w:val="99"/>
      <w:sz w:val="24"/>
      <w:szCs w:val="24"/>
    </w:rPr>
  </w:style>
  <w:style w:type="character" w:customStyle="1" w:styleId="ListLabel9">
    <w:name w:val="ListLabel 9"/>
    <w:rsid w:val="00023E9E"/>
    <w:rPr>
      <w:rFonts w:eastAsia="Calibri" w:cs="Calibri"/>
    </w:rPr>
  </w:style>
  <w:style w:type="paragraph" w:customStyle="1" w:styleId="Heading">
    <w:name w:val="Heading"/>
    <w:basedOn w:val="Normal"/>
    <w:next w:val="BodyText"/>
    <w:rsid w:val="00023E9E"/>
    <w:pPr>
      <w:keepNext/>
      <w:spacing w:before="240" w:after="120"/>
    </w:pPr>
    <w:rPr>
      <w:rFonts w:ascii="Liberation Sans" w:hAnsi="Liberation Sans"/>
      <w:sz w:val="28"/>
      <w:szCs w:val="28"/>
    </w:rPr>
  </w:style>
  <w:style w:type="paragraph" w:styleId="BodyText">
    <w:name w:val="Body Text"/>
    <w:basedOn w:val="Normal"/>
    <w:rsid w:val="00023E9E"/>
    <w:pPr>
      <w:spacing w:after="120"/>
    </w:pPr>
  </w:style>
  <w:style w:type="paragraph" w:styleId="List">
    <w:name w:val="List"/>
    <w:basedOn w:val="BodyText"/>
    <w:rsid w:val="00023E9E"/>
  </w:style>
  <w:style w:type="paragraph" w:styleId="Caption">
    <w:name w:val="caption"/>
    <w:basedOn w:val="Normal"/>
    <w:qFormat/>
    <w:rsid w:val="00023E9E"/>
    <w:pPr>
      <w:suppressLineNumbers/>
      <w:spacing w:before="120" w:after="120"/>
    </w:pPr>
    <w:rPr>
      <w:i/>
      <w:iCs/>
    </w:rPr>
  </w:style>
  <w:style w:type="paragraph" w:customStyle="1" w:styleId="Index">
    <w:name w:val="Index"/>
    <w:basedOn w:val="Normal"/>
    <w:rsid w:val="00023E9E"/>
    <w:pPr>
      <w:suppressLineNumbers/>
    </w:pPr>
  </w:style>
  <w:style w:type="paragraph" w:customStyle="1" w:styleId="PreformattedText">
    <w:name w:val="Preformatted Text"/>
    <w:basedOn w:val="Normal"/>
    <w:rsid w:val="00023E9E"/>
    <w:rPr>
      <w:rFonts w:ascii="DejaVu Sans Mono" w:eastAsia="WenQuanYi Zen Hei Mono" w:hAnsi="DejaVu Sans Mono"/>
      <w:sz w:val="20"/>
      <w:szCs w:val="20"/>
    </w:rPr>
  </w:style>
  <w:style w:type="paragraph" w:styleId="Header">
    <w:name w:val="header"/>
    <w:basedOn w:val="Normal"/>
    <w:rsid w:val="00023E9E"/>
    <w:pPr>
      <w:suppressLineNumbers/>
      <w:tabs>
        <w:tab w:val="center" w:pos="4986"/>
        <w:tab w:val="right" w:pos="9972"/>
      </w:tabs>
    </w:pPr>
  </w:style>
  <w:style w:type="paragraph" w:customStyle="1" w:styleId="Level1">
    <w:name w:val="Level 1"/>
    <w:basedOn w:val="Normal"/>
    <w:rsid w:val="00023E9E"/>
    <w:pPr>
      <w:tabs>
        <w:tab w:val="num" w:pos="0"/>
      </w:tabs>
      <w:ind w:left="720" w:hanging="720"/>
    </w:pPr>
  </w:style>
  <w:style w:type="paragraph" w:customStyle="1" w:styleId="Level2">
    <w:name w:val="Level 2"/>
    <w:basedOn w:val="Normal"/>
    <w:rsid w:val="00023E9E"/>
    <w:pPr>
      <w:ind w:left="1440" w:hanging="720"/>
    </w:pPr>
  </w:style>
  <w:style w:type="paragraph" w:customStyle="1" w:styleId="Level5">
    <w:name w:val="Level 5"/>
    <w:basedOn w:val="Normal"/>
    <w:rsid w:val="00023E9E"/>
    <w:pPr>
      <w:ind w:left="3600" w:hanging="720"/>
    </w:pPr>
  </w:style>
  <w:style w:type="paragraph" w:customStyle="1" w:styleId="Level3">
    <w:name w:val="Level 3"/>
    <w:basedOn w:val="Normal"/>
    <w:rsid w:val="00023E9E"/>
    <w:pPr>
      <w:ind w:left="2160" w:hanging="720"/>
    </w:pPr>
  </w:style>
  <w:style w:type="paragraph" w:styleId="BodyTextIndent">
    <w:name w:val="Body Text Indent"/>
    <w:basedOn w:val="Normal"/>
    <w:rsid w:val="00023E9E"/>
    <w:pPr>
      <w:ind w:left="720"/>
    </w:pPr>
  </w:style>
  <w:style w:type="paragraph" w:styleId="Footer">
    <w:name w:val="footer"/>
    <w:basedOn w:val="Normal"/>
    <w:rsid w:val="00023E9E"/>
    <w:pPr>
      <w:tabs>
        <w:tab w:val="center" w:pos="4320"/>
        <w:tab w:val="right" w:pos="8640"/>
      </w:tabs>
    </w:pPr>
  </w:style>
  <w:style w:type="paragraph" w:customStyle="1" w:styleId="Level4">
    <w:name w:val="Level 4"/>
    <w:basedOn w:val="Normal"/>
    <w:rsid w:val="00023E9E"/>
    <w:pPr>
      <w:tabs>
        <w:tab w:val="num" w:pos="720"/>
      </w:tabs>
      <w:ind w:left="2880" w:hanging="720"/>
    </w:pPr>
  </w:style>
  <w:style w:type="paragraph" w:customStyle="1" w:styleId="TableContents">
    <w:name w:val="Table Contents"/>
    <w:basedOn w:val="Normal"/>
    <w:rsid w:val="00023E9E"/>
    <w:pPr>
      <w:suppressLineNumbers/>
    </w:pPr>
  </w:style>
  <w:style w:type="paragraph" w:styleId="BodyTextIndent2">
    <w:name w:val="Body Text Indent 2"/>
    <w:basedOn w:val="Normal"/>
    <w:rsid w:val="00023E9E"/>
    <w:pPr>
      <w:ind w:left="1080"/>
    </w:pPr>
  </w:style>
  <w:style w:type="paragraph" w:styleId="ListParagraph">
    <w:name w:val="List Paragraph"/>
    <w:basedOn w:val="Normal"/>
    <w:uiPriority w:val="34"/>
    <w:qFormat/>
    <w:rsid w:val="00023E9E"/>
    <w:pPr>
      <w:ind w:left="720"/>
    </w:pPr>
    <w:rPr>
      <w:rFonts w:cs="Mangal"/>
      <w:szCs w:val="21"/>
    </w:rPr>
  </w:style>
  <w:style w:type="paragraph" w:customStyle="1" w:styleId="TableParagraph">
    <w:name w:val="Table Paragraph"/>
    <w:basedOn w:val="Normal"/>
    <w:rsid w:val="00023E9E"/>
    <w:rPr>
      <w:rFonts w:ascii="Calibri" w:eastAsia="Calibri" w:hAnsi="Calibri" w:cs="FreeSans"/>
      <w:sz w:val="22"/>
      <w:szCs w:val="22"/>
    </w:rPr>
  </w:style>
  <w:style w:type="paragraph" w:customStyle="1" w:styleId="Default">
    <w:name w:val="Default"/>
    <w:rsid w:val="00023E9E"/>
    <w:pPr>
      <w:suppressAutoHyphens/>
    </w:pPr>
    <w:rPr>
      <w:rFonts w:ascii="Arial" w:eastAsia="Droid Sans Fallback" w:hAnsi="Arial" w:cs="Arial"/>
      <w:color w:val="000000"/>
      <w:sz w:val="24"/>
      <w:szCs w:val="24"/>
      <w:lang w:val="en-IN" w:eastAsia="zh-CN" w:bidi="hi-IN"/>
    </w:rPr>
  </w:style>
  <w:style w:type="paragraph" w:customStyle="1" w:styleId="FrameContents">
    <w:name w:val="Frame Contents"/>
    <w:basedOn w:val="Normal"/>
    <w:rsid w:val="00023E9E"/>
  </w:style>
  <w:style w:type="table" w:styleId="TableGrid">
    <w:name w:val="Table Grid"/>
    <w:basedOn w:val="TableNormal"/>
    <w:uiPriority w:val="59"/>
    <w:rsid w:val="00AB53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6385"/>
    <w:pPr>
      <w:widowControl/>
      <w:suppressAutoHyphens w:val="0"/>
      <w:spacing w:before="100" w:beforeAutospacing="1" w:after="100" w:afterAutospacing="1"/>
      <w:jc w:val="both"/>
    </w:pPr>
    <w:rPr>
      <w:rFonts w:ascii="Times New Roman" w:eastAsia="Times New Roman" w:hAnsi="Times New Roman" w:cs="Times New Roman"/>
      <w:kern w:val="0"/>
      <w:lang w:eastAsia="en-US" w:bidi="ar-SA"/>
    </w:rPr>
  </w:style>
  <w:style w:type="character" w:styleId="Strong">
    <w:name w:val="Strong"/>
    <w:uiPriority w:val="22"/>
    <w:qFormat/>
    <w:rsid w:val="001A6385"/>
    <w:rPr>
      <w:b/>
      <w:bCs/>
    </w:rPr>
  </w:style>
  <w:style w:type="paragraph" w:styleId="BalloonText">
    <w:name w:val="Balloon Text"/>
    <w:basedOn w:val="Normal"/>
    <w:link w:val="BalloonTextChar"/>
    <w:uiPriority w:val="99"/>
    <w:semiHidden/>
    <w:unhideWhenUsed/>
    <w:rsid w:val="001A6385"/>
    <w:rPr>
      <w:rFonts w:ascii="Tahoma" w:hAnsi="Tahoma" w:cs="Mangal"/>
      <w:sz w:val="16"/>
      <w:szCs w:val="14"/>
    </w:rPr>
  </w:style>
  <w:style w:type="character" w:customStyle="1" w:styleId="BalloonTextChar">
    <w:name w:val="Balloon Text Char"/>
    <w:basedOn w:val="DefaultParagraphFont"/>
    <w:link w:val="BalloonText"/>
    <w:uiPriority w:val="99"/>
    <w:semiHidden/>
    <w:rsid w:val="001A6385"/>
    <w:rPr>
      <w:rFonts w:ascii="Tahoma" w:eastAsia="WenQuanYi Zen Hei" w:hAnsi="Tahoma" w:cs="Mangal"/>
      <w:kern w:val="1"/>
      <w:sz w:val="16"/>
      <w:szCs w:val="14"/>
      <w:lang w:eastAsia="zh-CN" w:bidi="hi-IN"/>
    </w:rPr>
  </w:style>
  <w:style w:type="character" w:customStyle="1" w:styleId="apple-converted-space">
    <w:name w:val="apple-converted-space"/>
    <w:basedOn w:val="DefaultParagraphFont"/>
    <w:rsid w:val="001D57DB"/>
  </w:style>
  <w:style w:type="paragraph" w:customStyle="1" w:styleId="uiqtextpara">
    <w:name w:val="ui_qtext_para"/>
    <w:basedOn w:val="Normal"/>
    <w:rsid w:val="00514C59"/>
    <w:pPr>
      <w:widowControl/>
      <w:suppressAutoHyphens w:val="0"/>
      <w:spacing w:before="100" w:beforeAutospacing="1" w:after="100" w:afterAutospacing="1"/>
    </w:pPr>
    <w:rPr>
      <w:rFonts w:ascii="Times New Roman" w:eastAsia="Times New Roman" w:hAnsi="Times New Roman" w:cs="Times New Roman"/>
      <w:kern w:val="0"/>
      <w:lang w:val="en-IN" w:eastAsia="en-IN" w:bidi="ar-SA"/>
    </w:rPr>
  </w:style>
  <w:style w:type="character" w:styleId="UnresolvedMention">
    <w:name w:val="Unresolved Mention"/>
    <w:basedOn w:val="DefaultParagraphFont"/>
    <w:uiPriority w:val="99"/>
    <w:semiHidden/>
    <w:unhideWhenUsed/>
    <w:rsid w:val="00781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762388">
      <w:bodyDiv w:val="1"/>
      <w:marLeft w:val="0"/>
      <w:marRight w:val="0"/>
      <w:marTop w:val="0"/>
      <w:marBottom w:val="0"/>
      <w:divBdr>
        <w:top w:val="none" w:sz="0" w:space="0" w:color="auto"/>
        <w:left w:val="none" w:sz="0" w:space="0" w:color="auto"/>
        <w:bottom w:val="none" w:sz="0" w:space="0" w:color="auto"/>
        <w:right w:val="none" w:sz="0" w:space="0" w:color="auto"/>
      </w:divBdr>
      <w:divsChild>
        <w:div w:id="563416282">
          <w:marLeft w:val="0"/>
          <w:marRight w:val="0"/>
          <w:marTop w:val="0"/>
          <w:marBottom w:val="0"/>
          <w:divBdr>
            <w:top w:val="none" w:sz="0" w:space="0" w:color="auto"/>
            <w:left w:val="none" w:sz="0" w:space="0" w:color="auto"/>
            <w:bottom w:val="none" w:sz="0" w:space="0" w:color="auto"/>
            <w:right w:val="none" w:sz="0" w:space="0" w:color="auto"/>
          </w:divBdr>
        </w:div>
        <w:div w:id="563493139">
          <w:marLeft w:val="0"/>
          <w:marRight w:val="0"/>
          <w:marTop w:val="0"/>
          <w:marBottom w:val="0"/>
          <w:divBdr>
            <w:top w:val="none" w:sz="0" w:space="0" w:color="auto"/>
            <w:left w:val="none" w:sz="0" w:space="0" w:color="auto"/>
            <w:bottom w:val="none" w:sz="0" w:space="0" w:color="auto"/>
            <w:right w:val="none" w:sz="0" w:space="0" w:color="auto"/>
          </w:divBdr>
        </w:div>
        <w:div w:id="2056654149">
          <w:marLeft w:val="0"/>
          <w:marRight w:val="0"/>
          <w:marTop w:val="0"/>
          <w:marBottom w:val="0"/>
          <w:divBdr>
            <w:top w:val="none" w:sz="0" w:space="0" w:color="auto"/>
            <w:left w:val="none" w:sz="0" w:space="0" w:color="auto"/>
            <w:bottom w:val="none" w:sz="0" w:space="0" w:color="auto"/>
            <w:right w:val="none" w:sz="0" w:space="0" w:color="auto"/>
          </w:divBdr>
        </w:div>
      </w:divsChild>
    </w:div>
    <w:div w:id="250356725">
      <w:bodyDiv w:val="1"/>
      <w:marLeft w:val="0"/>
      <w:marRight w:val="0"/>
      <w:marTop w:val="0"/>
      <w:marBottom w:val="0"/>
      <w:divBdr>
        <w:top w:val="none" w:sz="0" w:space="0" w:color="auto"/>
        <w:left w:val="none" w:sz="0" w:space="0" w:color="auto"/>
        <w:bottom w:val="none" w:sz="0" w:space="0" w:color="auto"/>
        <w:right w:val="none" w:sz="0" w:space="0" w:color="auto"/>
      </w:divBdr>
    </w:div>
    <w:div w:id="1026255068">
      <w:bodyDiv w:val="1"/>
      <w:marLeft w:val="0"/>
      <w:marRight w:val="0"/>
      <w:marTop w:val="0"/>
      <w:marBottom w:val="0"/>
      <w:divBdr>
        <w:top w:val="none" w:sz="0" w:space="0" w:color="auto"/>
        <w:left w:val="none" w:sz="0" w:space="0" w:color="auto"/>
        <w:bottom w:val="none" w:sz="0" w:space="0" w:color="auto"/>
        <w:right w:val="none" w:sz="0" w:space="0" w:color="auto"/>
      </w:divBdr>
      <w:divsChild>
        <w:div w:id="314186878">
          <w:marLeft w:val="0"/>
          <w:marRight w:val="0"/>
          <w:marTop w:val="0"/>
          <w:marBottom w:val="0"/>
          <w:divBdr>
            <w:top w:val="none" w:sz="0" w:space="0" w:color="auto"/>
            <w:left w:val="none" w:sz="0" w:space="0" w:color="auto"/>
            <w:bottom w:val="none" w:sz="0" w:space="0" w:color="auto"/>
            <w:right w:val="none" w:sz="0" w:space="0" w:color="auto"/>
          </w:divBdr>
        </w:div>
        <w:div w:id="526480620">
          <w:marLeft w:val="0"/>
          <w:marRight w:val="0"/>
          <w:marTop w:val="0"/>
          <w:marBottom w:val="0"/>
          <w:divBdr>
            <w:top w:val="none" w:sz="0" w:space="0" w:color="auto"/>
            <w:left w:val="none" w:sz="0" w:space="0" w:color="auto"/>
            <w:bottom w:val="none" w:sz="0" w:space="0" w:color="auto"/>
            <w:right w:val="none" w:sz="0" w:space="0" w:color="auto"/>
          </w:divBdr>
        </w:div>
        <w:div w:id="776484632">
          <w:marLeft w:val="0"/>
          <w:marRight w:val="0"/>
          <w:marTop w:val="0"/>
          <w:marBottom w:val="0"/>
          <w:divBdr>
            <w:top w:val="none" w:sz="0" w:space="0" w:color="auto"/>
            <w:left w:val="none" w:sz="0" w:space="0" w:color="auto"/>
            <w:bottom w:val="none" w:sz="0" w:space="0" w:color="auto"/>
            <w:right w:val="none" w:sz="0" w:space="0" w:color="auto"/>
          </w:divBdr>
        </w:div>
      </w:divsChild>
    </w:div>
    <w:div w:id="1316687768">
      <w:bodyDiv w:val="1"/>
      <w:marLeft w:val="0"/>
      <w:marRight w:val="0"/>
      <w:marTop w:val="0"/>
      <w:marBottom w:val="0"/>
      <w:divBdr>
        <w:top w:val="none" w:sz="0" w:space="0" w:color="auto"/>
        <w:left w:val="none" w:sz="0" w:space="0" w:color="auto"/>
        <w:bottom w:val="none" w:sz="0" w:space="0" w:color="auto"/>
        <w:right w:val="none" w:sz="0" w:space="0" w:color="auto"/>
      </w:divBdr>
    </w:div>
    <w:div w:id="1476793353">
      <w:bodyDiv w:val="1"/>
      <w:marLeft w:val="0"/>
      <w:marRight w:val="0"/>
      <w:marTop w:val="0"/>
      <w:marBottom w:val="0"/>
      <w:divBdr>
        <w:top w:val="none" w:sz="0" w:space="0" w:color="auto"/>
        <w:left w:val="none" w:sz="0" w:space="0" w:color="auto"/>
        <w:bottom w:val="none" w:sz="0" w:space="0" w:color="auto"/>
        <w:right w:val="none" w:sz="0" w:space="0" w:color="auto"/>
      </w:divBdr>
    </w:div>
    <w:div w:id="1545292610">
      <w:bodyDiv w:val="1"/>
      <w:marLeft w:val="0"/>
      <w:marRight w:val="0"/>
      <w:marTop w:val="0"/>
      <w:marBottom w:val="0"/>
      <w:divBdr>
        <w:top w:val="none" w:sz="0" w:space="0" w:color="auto"/>
        <w:left w:val="none" w:sz="0" w:space="0" w:color="auto"/>
        <w:bottom w:val="none" w:sz="0" w:space="0" w:color="auto"/>
        <w:right w:val="none" w:sz="0" w:space="0" w:color="auto"/>
      </w:divBdr>
    </w:div>
    <w:div w:id="1637292056">
      <w:bodyDiv w:val="1"/>
      <w:marLeft w:val="0"/>
      <w:marRight w:val="0"/>
      <w:marTop w:val="0"/>
      <w:marBottom w:val="0"/>
      <w:divBdr>
        <w:top w:val="none" w:sz="0" w:space="0" w:color="auto"/>
        <w:left w:val="none" w:sz="0" w:space="0" w:color="auto"/>
        <w:bottom w:val="none" w:sz="0" w:space="0" w:color="auto"/>
        <w:right w:val="none" w:sz="0" w:space="0" w:color="auto"/>
      </w:divBdr>
      <w:divsChild>
        <w:div w:id="536968509">
          <w:marLeft w:val="0"/>
          <w:marRight w:val="0"/>
          <w:marTop w:val="0"/>
          <w:marBottom w:val="0"/>
          <w:divBdr>
            <w:top w:val="none" w:sz="0" w:space="0" w:color="auto"/>
            <w:left w:val="none" w:sz="0" w:space="0" w:color="auto"/>
            <w:bottom w:val="none" w:sz="0" w:space="0" w:color="auto"/>
            <w:right w:val="none" w:sz="0" w:space="0" w:color="auto"/>
          </w:divBdr>
        </w:div>
        <w:div w:id="742068977">
          <w:marLeft w:val="0"/>
          <w:marRight w:val="0"/>
          <w:marTop w:val="0"/>
          <w:marBottom w:val="0"/>
          <w:divBdr>
            <w:top w:val="none" w:sz="0" w:space="0" w:color="auto"/>
            <w:left w:val="none" w:sz="0" w:space="0" w:color="auto"/>
            <w:bottom w:val="none" w:sz="0" w:space="0" w:color="auto"/>
            <w:right w:val="none" w:sz="0" w:space="0" w:color="auto"/>
          </w:divBdr>
        </w:div>
        <w:div w:id="1145779430">
          <w:marLeft w:val="0"/>
          <w:marRight w:val="0"/>
          <w:marTop w:val="0"/>
          <w:marBottom w:val="0"/>
          <w:divBdr>
            <w:top w:val="none" w:sz="0" w:space="0" w:color="auto"/>
            <w:left w:val="none" w:sz="0" w:space="0" w:color="auto"/>
            <w:bottom w:val="none" w:sz="0" w:space="0" w:color="auto"/>
            <w:right w:val="none" w:sz="0" w:space="0" w:color="auto"/>
          </w:divBdr>
        </w:div>
        <w:div w:id="1167749239">
          <w:marLeft w:val="0"/>
          <w:marRight w:val="0"/>
          <w:marTop w:val="0"/>
          <w:marBottom w:val="0"/>
          <w:divBdr>
            <w:top w:val="none" w:sz="0" w:space="0" w:color="auto"/>
            <w:left w:val="none" w:sz="0" w:space="0" w:color="auto"/>
            <w:bottom w:val="none" w:sz="0" w:space="0" w:color="auto"/>
            <w:right w:val="none" w:sz="0" w:space="0" w:color="auto"/>
          </w:divBdr>
        </w:div>
        <w:div w:id="1177618224">
          <w:marLeft w:val="0"/>
          <w:marRight w:val="0"/>
          <w:marTop w:val="0"/>
          <w:marBottom w:val="0"/>
          <w:divBdr>
            <w:top w:val="none" w:sz="0" w:space="0" w:color="auto"/>
            <w:left w:val="none" w:sz="0" w:space="0" w:color="auto"/>
            <w:bottom w:val="none" w:sz="0" w:space="0" w:color="auto"/>
            <w:right w:val="none" w:sz="0" w:space="0" w:color="auto"/>
          </w:divBdr>
        </w:div>
        <w:div w:id="1631017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youtube.com/watch?v=CQ6D_bxZyx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youtube.com/watch?v=QSLIttMmaL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nptel.ac.in/courses/109/104/10910403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DAFDF-1D1D-445F-BC19-5EFC10B13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12</Pages>
  <Words>3085</Words>
  <Characters>17587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j</dc:creator>
  <cp:lastModifiedBy>Dr.Dheeraj Tiwari</cp:lastModifiedBy>
  <cp:revision>10</cp:revision>
  <cp:lastPrinted>1899-12-31T18:30:00Z</cp:lastPrinted>
  <dcterms:created xsi:type="dcterms:W3CDTF">2025-09-17T03:49:00Z</dcterms:created>
  <dcterms:modified xsi:type="dcterms:W3CDTF">2025-09-21T15:15:00Z</dcterms:modified>
</cp:coreProperties>
</file>